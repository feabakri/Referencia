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741B" w:rsidRPr="00413828" w:rsidRDefault="00AE741B" w:rsidP="006762E6">
      <w:pPr>
        <w:ind w:hanging="142"/>
        <w:jc w:val="center"/>
        <w:rPr>
          <w:b/>
          <w:sz w:val="32"/>
          <w:szCs w:val="24"/>
        </w:rPr>
      </w:pPr>
      <w:r w:rsidRPr="00413828">
        <w:rPr>
          <w:b/>
          <w:sz w:val="32"/>
          <w:szCs w:val="24"/>
        </w:rPr>
        <w:t>SZSZC Vasvári Pál Gazdasági és Informatikai Szakgimnáziuma</w:t>
      </w:r>
      <w:r>
        <w:rPr>
          <w:b/>
          <w:sz w:val="32"/>
          <w:szCs w:val="24"/>
        </w:rPr>
        <w:br/>
      </w:r>
      <w:r>
        <w:rPr>
          <w:b/>
          <w:sz w:val="32"/>
          <w:szCs w:val="24"/>
        </w:rPr>
        <w:br/>
      </w:r>
    </w:p>
    <w:p w:rsidR="00AE741B" w:rsidRPr="00413828" w:rsidRDefault="00AE741B" w:rsidP="00AE741B">
      <w:pPr>
        <w:jc w:val="center"/>
        <w:rPr>
          <w:b/>
          <w:sz w:val="32"/>
        </w:rPr>
      </w:pPr>
      <w:r w:rsidRPr="00413828">
        <w:rPr>
          <w:b/>
          <w:sz w:val="32"/>
        </w:rPr>
        <w:t>Szoftverfejle</w:t>
      </w:r>
      <w:r>
        <w:rPr>
          <w:b/>
          <w:sz w:val="32"/>
        </w:rPr>
        <w:t>sztő szakképesítés záródolgozat</w:t>
      </w:r>
    </w:p>
    <w:p w:rsidR="00AE741B" w:rsidRDefault="00AE741B" w:rsidP="00AE741B"/>
    <w:p w:rsidR="00AE741B" w:rsidRDefault="00AE741B" w:rsidP="00AE741B"/>
    <w:p w:rsidR="00AE741B" w:rsidRDefault="00AE741B" w:rsidP="00AE741B"/>
    <w:p w:rsidR="00AE741B" w:rsidRDefault="00AE741B" w:rsidP="00AE741B"/>
    <w:p w:rsidR="00AE741B" w:rsidRPr="009B03BC" w:rsidRDefault="00AE741B" w:rsidP="00AE741B">
      <w:pPr>
        <w:jc w:val="center"/>
        <w:rPr>
          <w:b/>
          <w:sz w:val="96"/>
          <w:szCs w:val="96"/>
        </w:rPr>
      </w:pPr>
      <w:r w:rsidRPr="009B03BC">
        <w:rPr>
          <w:b/>
          <w:sz w:val="72"/>
          <w:szCs w:val="96"/>
        </w:rPr>
        <w:t>FeZOO</w:t>
      </w:r>
    </w:p>
    <w:p w:rsidR="00AE741B" w:rsidRDefault="00AE741B" w:rsidP="00AE741B"/>
    <w:p w:rsidR="00AE741B" w:rsidRDefault="00AE741B" w:rsidP="00AE741B"/>
    <w:p w:rsidR="00AE741B" w:rsidRDefault="00AE741B" w:rsidP="00AE741B"/>
    <w:p w:rsidR="00AE741B" w:rsidRDefault="00AE741B" w:rsidP="00AE741B"/>
    <w:p w:rsidR="00AE741B" w:rsidRDefault="00AE741B" w:rsidP="00AE741B"/>
    <w:p w:rsidR="00AE741B" w:rsidRDefault="00AE741B" w:rsidP="00AE741B"/>
    <w:p w:rsidR="00AE741B" w:rsidRDefault="00AE741B" w:rsidP="00AE741B"/>
    <w:p w:rsidR="00AE741B" w:rsidRPr="009B03BC" w:rsidRDefault="00AE741B" w:rsidP="00AE741B">
      <w:pPr>
        <w:rPr>
          <w:sz w:val="28"/>
        </w:rPr>
      </w:pPr>
    </w:p>
    <w:p w:rsidR="00AE741B" w:rsidRPr="009B03BC" w:rsidRDefault="00AE741B" w:rsidP="00AE741B">
      <w:pPr>
        <w:rPr>
          <w:sz w:val="28"/>
        </w:rPr>
      </w:pPr>
      <w:r w:rsidRPr="009B03BC">
        <w:rPr>
          <w:sz w:val="28"/>
        </w:rPr>
        <w:tab/>
      </w:r>
      <w:r w:rsidRPr="009B03BC">
        <w:rPr>
          <w:sz w:val="28"/>
        </w:rPr>
        <w:tab/>
      </w:r>
      <w:r w:rsidRPr="009B03BC">
        <w:rPr>
          <w:sz w:val="28"/>
        </w:rPr>
        <w:tab/>
      </w:r>
      <w:r w:rsidRPr="009B03BC">
        <w:rPr>
          <w:sz w:val="28"/>
        </w:rPr>
        <w:tab/>
      </w:r>
      <w:r w:rsidRPr="009B03BC">
        <w:rPr>
          <w:sz w:val="28"/>
        </w:rPr>
        <w:tab/>
      </w:r>
      <w:r w:rsidRPr="009B03BC">
        <w:rPr>
          <w:sz w:val="28"/>
        </w:rPr>
        <w:tab/>
      </w:r>
      <w:r w:rsidRPr="009B03BC">
        <w:rPr>
          <w:sz w:val="28"/>
        </w:rPr>
        <w:tab/>
      </w:r>
      <w:r w:rsidRPr="009B03BC">
        <w:rPr>
          <w:sz w:val="28"/>
        </w:rPr>
        <w:tab/>
      </w:r>
      <w:r w:rsidRPr="009B03BC">
        <w:rPr>
          <w:sz w:val="28"/>
        </w:rPr>
        <w:tab/>
        <w:t>Készítette</w:t>
      </w:r>
    </w:p>
    <w:p w:rsidR="00AE741B" w:rsidRPr="009B03BC" w:rsidRDefault="00AE741B" w:rsidP="00AE741B">
      <w:pPr>
        <w:rPr>
          <w:sz w:val="28"/>
        </w:rPr>
      </w:pPr>
      <w:r w:rsidRPr="009B03BC">
        <w:rPr>
          <w:sz w:val="28"/>
        </w:rPr>
        <w:tab/>
      </w:r>
      <w:r w:rsidRPr="009B03BC">
        <w:rPr>
          <w:sz w:val="28"/>
        </w:rPr>
        <w:tab/>
      </w:r>
      <w:r w:rsidRPr="009B03BC">
        <w:rPr>
          <w:sz w:val="28"/>
        </w:rPr>
        <w:tab/>
      </w:r>
      <w:r w:rsidRPr="009B03BC">
        <w:rPr>
          <w:sz w:val="28"/>
        </w:rPr>
        <w:tab/>
      </w:r>
      <w:r w:rsidRPr="009B03BC">
        <w:rPr>
          <w:sz w:val="28"/>
        </w:rPr>
        <w:tab/>
      </w:r>
      <w:r w:rsidRPr="009B03BC">
        <w:rPr>
          <w:sz w:val="28"/>
        </w:rPr>
        <w:tab/>
      </w:r>
      <w:r w:rsidRPr="009B03BC">
        <w:rPr>
          <w:sz w:val="28"/>
        </w:rPr>
        <w:tab/>
      </w:r>
      <w:r w:rsidRPr="009B03BC">
        <w:rPr>
          <w:sz w:val="28"/>
        </w:rPr>
        <w:tab/>
      </w:r>
      <w:r w:rsidRPr="009B03BC">
        <w:rPr>
          <w:sz w:val="28"/>
        </w:rPr>
        <w:tab/>
        <w:t>Bakri Ferenc Roland</w:t>
      </w:r>
    </w:p>
    <w:p w:rsidR="00AE741B" w:rsidRDefault="00AE741B" w:rsidP="00AE741B"/>
    <w:p w:rsidR="00AE741B" w:rsidRDefault="00AE741B" w:rsidP="00AE741B"/>
    <w:p w:rsidR="00AE741B" w:rsidRPr="009B03BC" w:rsidRDefault="00AE741B" w:rsidP="00AE741B">
      <w:pPr>
        <w:jc w:val="center"/>
        <w:rPr>
          <w:b/>
          <w:sz w:val="36"/>
        </w:rPr>
      </w:pPr>
      <w:r w:rsidRPr="009B03BC">
        <w:rPr>
          <w:b/>
          <w:sz w:val="36"/>
        </w:rPr>
        <w:t>Szeged</w:t>
      </w:r>
    </w:p>
    <w:p w:rsidR="00AE741B" w:rsidRPr="009B03BC" w:rsidRDefault="00AE741B" w:rsidP="00AE741B">
      <w:pPr>
        <w:jc w:val="center"/>
        <w:rPr>
          <w:b/>
          <w:sz w:val="36"/>
        </w:rPr>
      </w:pPr>
      <w:r w:rsidRPr="009B03BC">
        <w:rPr>
          <w:b/>
          <w:sz w:val="36"/>
        </w:rPr>
        <w:t>2019</w:t>
      </w:r>
    </w:p>
    <w:p w:rsidR="00FF4D97" w:rsidRDefault="00FF4D97" w:rsidP="00415966">
      <w:pPr>
        <w:spacing w:after="200" w:line="276" w:lineRule="auto"/>
        <w:ind w:firstLine="0"/>
        <w:jc w:val="left"/>
        <w:rPr>
          <w:b/>
          <w:sz w:val="36"/>
        </w:rPr>
      </w:pPr>
    </w:p>
    <w:p w:rsidR="006762E6" w:rsidRDefault="006762E6" w:rsidP="00415966">
      <w:pPr>
        <w:spacing w:after="200" w:line="276" w:lineRule="auto"/>
        <w:ind w:firstLine="0"/>
        <w:jc w:val="left"/>
        <w:rPr>
          <w:b/>
          <w:sz w:val="36"/>
        </w:rPr>
      </w:pPr>
    </w:p>
    <w:p w:rsidR="006762E6" w:rsidRDefault="006762E6" w:rsidP="00415966">
      <w:pPr>
        <w:spacing w:after="200" w:line="276" w:lineRule="auto"/>
        <w:ind w:firstLine="0"/>
        <w:jc w:val="left"/>
        <w:rPr>
          <w:b/>
          <w:sz w:val="36"/>
        </w:rPr>
      </w:pPr>
    </w:p>
    <w:p w:rsidR="00FF4D97" w:rsidRDefault="00FF4D97">
      <w:pPr>
        <w:spacing w:after="360"/>
        <w:jc w:val="center"/>
      </w:pPr>
      <w:r>
        <w:rPr>
          <w:b/>
          <w:sz w:val="36"/>
        </w:rPr>
        <w:lastRenderedPageBreak/>
        <w:t>Tartalomjegyzés</w:t>
      </w:r>
      <w:r>
        <w:rPr>
          <w:b/>
          <w:sz w:val="36"/>
        </w:rPr>
        <w:br/>
      </w:r>
    </w:p>
    <w:sdt>
      <w:sdtPr>
        <w:rPr>
          <w:rFonts w:ascii="Times New Roman" w:eastAsia="Times New Roman" w:hAnsi="Times New Roman" w:cs="Times New Roman"/>
          <w:color w:val="auto"/>
          <w:sz w:val="24"/>
          <w:szCs w:val="20"/>
          <w:lang w:eastAsia="zh-CN"/>
        </w:rPr>
        <w:id w:val="1558895534"/>
        <w:docPartObj>
          <w:docPartGallery w:val="Table of Contents"/>
          <w:docPartUnique/>
        </w:docPartObj>
      </w:sdtPr>
      <w:sdtEndPr>
        <w:rPr>
          <w:b/>
          <w:bCs/>
        </w:rPr>
      </w:sdtEndPr>
      <w:sdtContent>
        <w:p w:rsidR="00AE57F7" w:rsidRDefault="00AE57F7">
          <w:pPr>
            <w:pStyle w:val="Tartalomjegyzkcmsora"/>
          </w:pPr>
        </w:p>
        <w:p w:rsidR="00514D24" w:rsidRDefault="00AE57F7">
          <w:pPr>
            <w:pStyle w:val="TJ1"/>
            <w:rPr>
              <w:rFonts w:asciiTheme="minorHAnsi" w:eastAsiaTheme="minorEastAsia" w:hAnsiTheme="minorHAnsi" w:cstheme="minorBidi"/>
              <w:b w:val="0"/>
              <w:smallCaps w:val="0"/>
              <w:noProof/>
              <w:sz w:val="22"/>
              <w:szCs w:val="22"/>
            </w:rPr>
          </w:pPr>
          <w:r>
            <w:fldChar w:fldCharType="begin"/>
          </w:r>
          <w:r>
            <w:instrText xml:space="preserve"> TOC \o "1-3" \h \z \u </w:instrText>
          </w:r>
          <w:r>
            <w:fldChar w:fldCharType="separate"/>
          </w:r>
          <w:hyperlink w:anchor="_Toc31361548" w:history="1">
            <w:r w:rsidR="00514D24" w:rsidRPr="00CA79D3">
              <w:rPr>
                <w:rStyle w:val="Hiperhivatkozs"/>
                <w:noProof/>
              </w:rPr>
              <w:t>Bevezetés</w:t>
            </w:r>
            <w:r w:rsidR="00514D24">
              <w:rPr>
                <w:noProof/>
                <w:webHidden/>
              </w:rPr>
              <w:tab/>
            </w:r>
            <w:r w:rsidR="00514D24">
              <w:rPr>
                <w:noProof/>
                <w:webHidden/>
              </w:rPr>
              <w:fldChar w:fldCharType="begin"/>
            </w:r>
            <w:r w:rsidR="00514D24">
              <w:rPr>
                <w:noProof/>
                <w:webHidden/>
              </w:rPr>
              <w:instrText xml:space="preserve"> PAGEREF _Toc31361548 \h </w:instrText>
            </w:r>
            <w:r w:rsidR="00514D24">
              <w:rPr>
                <w:noProof/>
                <w:webHidden/>
              </w:rPr>
            </w:r>
            <w:r w:rsidR="00514D24">
              <w:rPr>
                <w:noProof/>
                <w:webHidden/>
              </w:rPr>
              <w:fldChar w:fldCharType="separate"/>
            </w:r>
            <w:r w:rsidR="00514D24">
              <w:rPr>
                <w:noProof/>
                <w:webHidden/>
              </w:rPr>
              <w:t>4</w:t>
            </w:r>
            <w:r w:rsidR="00514D24">
              <w:rPr>
                <w:noProof/>
                <w:webHidden/>
              </w:rPr>
              <w:fldChar w:fldCharType="end"/>
            </w:r>
          </w:hyperlink>
        </w:p>
        <w:p w:rsidR="00514D24" w:rsidRDefault="00514D24">
          <w:pPr>
            <w:pStyle w:val="TJ1"/>
            <w:rPr>
              <w:rFonts w:asciiTheme="minorHAnsi" w:eastAsiaTheme="minorEastAsia" w:hAnsiTheme="minorHAnsi" w:cstheme="minorBidi"/>
              <w:b w:val="0"/>
              <w:smallCaps w:val="0"/>
              <w:noProof/>
              <w:sz w:val="22"/>
              <w:szCs w:val="22"/>
            </w:rPr>
          </w:pPr>
          <w:hyperlink w:anchor="_Toc31361549" w:history="1">
            <w:r w:rsidRPr="00CA79D3">
              <w:rPr>
                <w:rStyle w:val="Hiperhivatkozs"/>
                <w:noProof/>
              </w:rPr>
              <w:t>1.</w:t>
            </w:r>
            <w:r>
              <w:rPr>
                <w:rFonts w:asciiTheme="minorHAnsi" w:eastAsiaTheme="minorEastAsia" w:hAnsiTheme="minorHAnsi" w:cstheme="minorBidi"/>
                <w:b w:val="0"/>
                <w:smallCaps w:val="0"/>
                <w:noProof/>
                <w:sz w:val="22"/>
                <w:szCs w:val="22"/>
              </w:rPr>
              <w:tab/>
            </w:r>
            <w:r w:rsidRPr="00CA79D3">
              <w:rPr>
                <w:rStyle w:val="Hiperhivatkozs"/>
                <w:noProof/>
              </w:rPr>
              <w:t>Fejlesztői dokumentáció</w:t>
            </w:r>
            <w:r>
              <w:rPr>
                <w:noProof/>
                <w:webHidden/>
              </w:rPr>
              <w:tab/>
            </w:r>
            <w:r>
              <w:rPr>
                <w:noProof/>
                <w:webHidden/>
              </w:rPr>
              <w:fldChar w:fldCharType="begin"/>
            </w:r>
            <w:r>
              <w:rPr>
                <w:noProof/>
                <w:webHidden/>
              </w:rPr>
              <w:instrText xml:space="preserve"> PAGEREF _Toc31361549 \h </w:instrText>
            </w:r>
            <w:r>
              <w:rPr>
                <w:noProof/>
                <w:webHidden/>
              </w:rPr>
            </w:r>
            <w:r>
              <w:rPr>
                <w:noProof/>
                <w:webHidden/>
              </w:rPr>
              <w:fldChar w:fldCharType="separate"/>
            </w:r>
            <w:r>
              <w:rPr>
                <w:noProof/>
                <w:webHidden/>
              </w:rPr>
              <w:t>4</w:t>
            </w:r>
            <w:r>
              <w:rPr>
                <w:noProof/>
                <w:webHidden/>
              </w:rPr>
              <w:fldChar w:fldCharType="end"/>
            </w:r>
          </w:hyperlink>
        </w:p>
        <w:p w:rsidR="00514D24" w:rsidRDefault="00514D24">
          <w:pPr>
            <w:pStyle w:val="TJ2"/>
            <w:rPr>
              <w:rFonts w:asciiTheme="minorHAnsi" w:eastAsiaTheme="minorEastAsia" w:hAnsiTheme="minorHAnsi" w:cstheme="minorBidi"/>
              <w:smallCaps w:val="0"/>
              <w:noProof/>
              <w:sz w:val="22"/>
              <w:szCs w:val="22"/>
            </w:rPr>
          </w:pPr>
          <w:hyperlink w:anchor="_Toc31361550" w:history="1">
            <w:r w:rsidRPr="00CA79D3">
              <w:rPr>
                <w:rStyle w:val="Hiperhivatkozs"/>
                <w:noProof/>
              </w:rPr>
              <w:t>1.1 Szotver</w:t>
            </w:r>
            <w:r>
              <w:rPr>
                <w:noProof/>
                <w:webHidden/>
              </w:rPr>
              <w:tab/>
            </w:r>
            <w:r>
              <w:rPr>
                <w:noProof/>
                <w:webHidden/>
              </w:rPr>
              <w:fldChar w:fldCharType="begin"/>
            </w:r>
            <w:r>
              <w:rPr>
                <w:noProof/>
                <w:webHidden/>
              </w:rPr>
              <w:instrText xml:space="preserve"> PAGEREF _Toc31361550 \h </w:instrText>
            </w:r>
            <w:r>
              <w:rPr>
                <w:noProof/>
                <w:webHidden/>
              </w:rPr>
            </w:r>
            <w:r>
              <w:rPr>
                <w:noProof/>
                <w:webHidden/>
              </w:rPr>
              <w:fldChar w:fldCharType="separate"/>
            </w:r>
            <w:r>
              <w:rPr>
                <w:noProof/>
                <w:webHidden/>
              </w:rPr>
              <w:t>5</w:t>
            </w:r>
            <w:r>
              <w:rPr>
                <w:noProof/>
                <w:webHidden/>
              </w:rPr>
              <w:fldChar w:fldCharType="end"/>
            </w:r>
          </w:hyperlink>
        </w:p>
        <w:p w:rsidR="00514D24" w:rsidRDefault="00514D24">
          <w:pPr>
            <w:pStyle w:val="TJ2"/>
            <w:rPr>
              <w:rFonts w:asciiTheme="minorHAnsi" w:eastAsiaTheme="minorEastAsia" w:hAnsiTheme="minorHAnsi" w:cstheme="minorBidi"/>
              <w:smallCaps w:val="0"/>
              <w:noProof/>
              <w:sz w:val="22"/>
              <w:szCs w:val="22"/>
            </w:rPr>
          </w:pPr>
          <w:hyperlink w:anchor="_Toc31361551" w:history="1">
            <w:r w:rsidRPr="00CA79D3">
              <w:rPr>
                <w:rStyle w:val="Hiperhivatkozs"/>
                <w:noProof/>
              </w:rPr>
              <w:t>1.2</w:t>
            </w:r>
            <w:r>
              <w:rPr>
                <w:rFonts w:asciiTheme="minorHAnsi" w:eastAsiaTheme="minorEastAsia" w:hAnsiTheme="minorHAnsi" w:cstheme="minorBidi"/>
                <w:smallCaps w:val="0"/>
                <w:noProof/>
                <w:sz w:val="22"/>
                <w:szCs w:val="22"/>
              </w:rPr>
              <w:tab/>
            </w:r>
            <w:r w:rsidRPr="00CA79D3">
              <w:rPr>
                <w:rStyle w:val="Hiperhivatkozs"/>
                <w:noProof/>
              </w:rPr>
              <w:t>Használati eset diagram</w:t>
            </w:r>
            <w:r>
              <w:rPr>
                <w:noProof/>
                <w:webHidden/>
              </w:rPr>
              <w:tab/>
            </w:r>
            <w:r>
              <w:rPr>
                <w:noProof/>
                <w:webHidden/>
              </w:rPr>
              <w:fldChar w:fldCharType="begin"/>
            </w:r>
            <w:r>
              <w:rPr>
                <w:noProof/>
                <w:webHidden/>
              </w:rPr>
              <w:instrText xml:space="preserve"> PAGEREF _Toc31361551 \h </w:instrText>
            </w:r>
            <w:r>
              <w:rPr>
                <w:noProof/>
                <w:webHidden/>
              </w:rPr>
            </w:r>
            <w:r>
              <w:rPr>
                <w:noProof/>
                <w:webHidden/>
              </w:rPr>
              <w:fldChar w:fldCharType="separate"/>
            </w:r>
            <w:r>
              <w:rPr>
                <w:noProof/>
                <w:webHidden/>
              </w:rPr>
              <w:t>8</w:t>
            </w:r>
            <w:r>
              <w:rPr>
                <w:noProof/>
                <w:webHidden/>
              </w:rPr>
              <w:fldChar w:fldCharType="end"/>
            </w:r>
          </w:hyperlink>
        </w:p>
        <w:p w:rsidR="00514D24" w:rsidRDefault="00514D24">
          <w:pPr>
            <w:pStyle w:val="TJ2"/>
            <w:rPr>
              <w:rFonts w:asciiTheme="minorHAnsi" w:eastAsiaTheme="minorEastAsia" w:hAnsiTheme="minorHAnsi" w:cstheme="minorBidi"/>
              <w:smallCaps w:val="0"/>
              <w:noProof/>
              <w:sz w:val="22"/>
              <w:szCs w:val="22"/>
            </w:rPr>
          </w:pPr>
          <w:hyperlink w:anchor="_Toc31361552" w:history="1">
            <w:r w:rsidRPr="00CA79D3">
              <w:rPr>
                <w:rStyle w:val="Hiperhivatkozs"/>
                <w:noProof/>
              </w:rPr>
              <w:t>1.3</w:t>
            </w:r>
            <w:r>
              <w:rPr>
                <w:rFonts w:asciiTheme="minorHAnsi" w:eastAsiaTheme="minorEastAsia" w:hAnsiTheme="minorHAnsi" w:cstheme="minorBidi"/>
                <w:smallCaps w:val="0"/>
                <w:noProof/>
                <w:sz w:val="22"/>
                <w:szCs w:val="22"/>
              </w:rPr>
              <w:tab/>
            </w:r>
            <w:r w:rsidRPr="00CA79D3">
              <w:rPr>
                <w:rStyle w:val="Hiperhivatkozs"/>
                <w:noProof/>
              </w:rPr>
              <w:t>Adatbázis tervezése</w:t>
            </w:r>
            <w:r>
              <w:rPr>
                <w:noProof/>
                <w:webHidden/>
              </w:rPr>
              <w:tab/>
            </w:r>
            <w:r>
              <w:rPr>
                <w:noProof/>
                <w:webHidden/>
              </w:rPr>
              <w:fldChar w:fldCharType="begin"/>
            </w:r>
            <w:r>
              <w:rPr>
                <w:noProof/>
                <w:webHidden/>
              </w:rPr>
              <w:instrText xml:space="preserve"> PAGEREF _Toc31361552 \h </w:instrText>
            </w:r>
            <w:r>
              <w:rPr>
                <w:noProof/>
                <w:webHidden/>
              </w:rPr>
            </w:r>
            <w:r>
              <w:rPr>
                <w:noProof/>
                <w:webHidden/>
              </w:rPr>
              <w:fldChar w:fldCharType="separate"/>
            </w:r>
            <w:r>
              <w:rPr>
                <w:noProof/>
                <w:webHidden/>
              </w:rPr>
              <w:t>9</w:t>
            </w:r>
            <w:r>
              <w:rPr>
                <w:noProof/>
                <w:webHidden/>
              </w:rPr>
              <w:fldChar w:fldCharType="end"/>
            </w:r>
          </w:hyperlink>
        </w:p>
        <w:p w:rsidR="00514D24" w:rsidRDefault="00514D24">
          <w:pPr>
            <w:pStyle w:val="TJ3"/>
            <w:rPr>
              <w:rFonts w:asciiTheme="minorHAnsi" w:eastAsiaTheme="minorEastAsia" w:hAnsiTheme="minorHAnsi" w:cstheme="minorBidi"/>
              <w:noProof/>
              <w:szCs w:val="22"/>
            </w:rPr>
          </w:pPr>
          <w:hyperlink w:anchor="_Toc31361553" w:history="1">
            <w:r w:rsidRPr="00CA79D3">
              <w:rPr>
                <w:rStyle w:val="Hiperhivatkozs"/>
                <w:noProof/>
              </w:rPr>
              <w:t>1.3.1Kódok és lekérdezések a programból</w:t>
            </w:r>
            <w:r>
              <w:rPr>
                <w:noProof/>
                <w:webHidden/>
              </w:rPr>
              <w:tab/>
            </w:r>
            <w:r>
              <w:rPr>
                <w:noProof/>
                <w:webHidden/>
              </w:rPr>
              <w:fldChar w:fldCharType="begin"/>
            </w:r>
            <w:r>
              <w:rPr>
                <w:noProof/>
                <w:webHidden/>
              </w:rPr>
              <w:instrText xml:space="preserve"> PAGEREF _Toc31361553 \h </w:instrText>
            </w:r>
            <w:r>
              <w:rPr>
                <w:noProof/>
                <w:webHidden/>
              </w:rPr>
            </w:r>
            <w:r>
              <w:rPr>
                <w:noProof/>
                <w:webHidden/>
              </w:rPr>
              <w:fldChar w:fldCharType="separate"/>
            </w:r>
            <w:r>
              <w:rPr>
                <w:noProof/>
                <w:webHidden/>
              </w:rPr>
              <w:t>10</w:t>
            </w:r>
            <w:r>
              <w:rPr>
                <w:noProof/>
                <w:webHidden/>
              </w:rPr>
              <w:fldChar w:fldCharType="end"/>
            </w:r>
          </w:hyperlink>
        </w:p>
        <w:p w:rsidR="00514D24" w:rsidRDefault="00514D24">
          <w:pPr>
            <w:pStyle w:val="TJ2"/>
            <w:rPr>
              <w:rFonts w:asciiTheme="minorHAnsi" w:eastAsiaTheme="minorEastAsia" w:hAnsiTheme="minorHAnsi" w:cstheme="minorBidi"/>
              <w:smallCaps w:val="0"/>
              <w:noProof/>
              <w:sz w:val="22"/>
              <w:szCs w:val="22"/>
            </w:rPr>
          </w:pPr>
          <w:hyperlink w:anchor="_Toc31361554" w:history="1">
            <w:r w:rsidRPr="00CA79D3">
              <w:rPr>
                <w:rStyle w:val="Hiperhivatkozs"/>
                <w:noProof/>
              </w:rPr>
              <w:t>1.4 Web alkalmazás</w:t>
            </w:r>
            <w:r>
              <w:rPr>
                <w:noProof/>
                <w:webHidden/>
              </w:rPr>
              <w:tab/>
            </w:r>
            <w:r>
              <w:rPr>
                <w:noProof/>
                <w:webHidden/>
              </w:rPr>
              <w:fldChar w:fldCharType="begin"/>
            </w:r>
            <w:r>
              <w:rPr>
                <w:noProof/>
                <w:webHidden/>
              </w:rPr>
              <w:instrText xml:space="preserve"> PAGEREF _Toc31361554 \h </w:instrText>
            </w:r>
            <w:r>
              <w:rPr>
                <w:noProof/>
                <w:webHidden/>
              </w:rPr>
            </w:r>
            <w:r>
              <w:rPr>
                <w:noProof/>
                <w:webHidden/>
              </w:rPr>
              <w:fldChar w:fldCharType="separate"/>
            </w:r>
            <w:r>
              <w:rPr>
                <w:noProof/>
                <w:webHidden/>
              </w:rPr>
              <w:t>13</w:t>
            </w:r>
            <w:r>
              <w:rPr>
                <w:noProof/>
                <w:webHidden/>
              </w:rPr>
              <w:fldChar w:fldCharType="end"/>
            </w:r>
          </w:hyperlink>
        </w:p>
        <w:p w:rsidR="00514D24" w:rsidRDefault="00514D24">
          <w:pPr>
            <w:pStyle w:val="TJ3"/>
            <w:rPr>
              <w:rFonts w:asciiTheme="minorHAnsi" w:eastAsiaTheme="minorEastAsia" w:hAnsiTheme="minorHAnsi" w:cstheme="minorBidi"/>
              <w:noProof/>
              <w:szCs w:val="22"/>
            </w:rPr>
          </w:pPr>
          <w:hyperlink w:anchor="_Toc31361555" w:history="1">
            <w:r w:rsidRPr="00CA79D3">
              <w:rPr>
                <w:rStyle w:val="Hiperhivatkozs"/>
                <w:noProof/>
              </w:rPr>
              <w:t>1.4.1 Többi fájl</w:t>
            </w:r>
            <w:r>
              <w:rPr>
                <w:noProof/>
                <w:webHidden/>
              </w:rPr>
              <w:tab/>
            </w:r>
            <w:r>
              <w:rPr>
                <w:noProof/>
                <w:webHidden/>
              </w:rPr>
              <w:fldChar w:fldCharType="begin"/>
            </w:r>
            <w:r>
              <w:rPr>
                <w:noProof/>
                <w:webHidden/>
              </w:rPr>
              <w:instrText xml:space="preserve"> PAGEREF _Toc31361555 \h </w:instrText>
            </w:r>
            <w:r>
              <w:rPr>
                <w:noProof/>
                <w:webHidden/>
              </w:rPr>
            </w:r>
            <w:r>
              <w:rPr>
                <w:noProof/>
                <w:webHidden/>
              </w:rPr>
              <w:fldChar w:fldCharType="separate"/>
            </w:r>
            <w:r>
              <w:rPr>
                <w:noProof/>
                <w:webHidden/>
              </w:rPr>
              <w:t>14</w:t>
            </w:r>
            <w:r>
              <w:rPr>
                <w:noProof/>
                <w:webHidden/>
              </w:rPr>
              <w:fldChar w:fldCharType="end"/>
            </w:r>
          </w:hyperlink>
        </w:p>
        <w:p w:rsidR="00514D24" w:rsidRDefault="00514D24">
          <w:pPr>
            <w:pStyle w:val="TJ2"/>
            <w:rPr>
              <w:rFonts w:asciiTheme="minorHAnsi" w:eastAsiaTheme="minorEastAsia" w:hAnsiTheme="minorHAnsi" w:cstheme="minorBidi"/>
              <w:smallCaps w:val="0"/>
              <w:noProof/>
              <w:sz w:val="22"/>
              <w:szCs w:val="22"/>
            </w:rPr>
          </w:pPr>
          <w:hyperlink w:anchor="_Toc31361556" w:history="1">
            <w:r w:rsidRPr="00CA79D3">
              <w:rPr>
                <w:rStyle w:val="Hiperhivatkozs"/>
                <w:noProof/>
              </w:rPr>
              <w:t>1.5 Unit tesztek</w:t>
            </w:r>
            <w:r>
              <w:rPr>
                <w:noProof/>
                <w:webHidden/>
              </w:rPr>
              <w:tab/>
            </w:r>
            <w:r>
              <w:rPr>
                <w:noProof/>
                <w:webHidden/>
              </w:rPr>
              <w:fldChar w:fldCharType="begin"/>
            </w:r>
            <w:r>
              <w:rPr>
                <w:noProof/>
                <w:webHidden/>
              </w:rPr>
              <w:instrText xml:space="preserve"> PAGEREF _Toc31361556 \h </w:instrText>
            </w:r>
            <w:r>
              <w:rPr>
                <w:noProof/>
                <w:webHidden/>
              </w:rPr>
            </w:r>
            <w:r>
              <w:rPr>
                <w:noProof/>
                <w:webHidden/>
              </w:rPr>
              <w:fldChar w:fldCharType="separate"/>
            </w:r>
            <w:r>
              <w:rPr>
                <w:noProof/>
                <w:webHidden/>
              </w:rPr>
              <w:t>16</w:t>
            </w:r>
            <w:r>
              <w:rPr>
                <w:noProof/>
                <w:webHidden/>
              </w:rPr>
              <w:fldChar w:fldCharType="end"/>
            </w:r>
          </w:hyperlink>
        </w:p>
        <w:p w:rsidR="00514D24" w:rsidRDefault="00514D24">
          <w:pPr>
            <w:pStyle w:val="TJ2"/>
            <w:rPr>
              <w:rFonts w:asciiTheme="minorHAnsi" w:eastAsiaTheme="minorEastAsia" w:hAnsiTheme="minorHAnsi" w:cstheme="minorBidi"/>
              <w:smallCaps w:val="0"/>
              <w:noProof/>
              <w:sz w:val="22"/>
              <w:szCs w:val="22"/>
            </w:rPr>
          </w:pPr>
          <w:hyperlink w:anchor="_Toc31361557" w:history="1">
            <w:r w:rsidRPr="00CA79D3">
              <w:rPr>
                <w:rStyle w:val="Hiperhivatkozs"/>
                <w:noProof/>
              </w:rPr>
              <w:t>1.6 Ergonómia és navigáció</w:t>
            </w:r>
            <w:r>
              <w:rPr>
                <w:noProof/>
                <w:webHidden/>
              </w:rPr>
              <w:tab/>
            </w:r>
            <w:r>
              <w:rPr>
                <w:noProof/>
                <w:webHidden/>
              </w:rPr>
              <w:fldChar w:fldCharType="begin"/>
            </w:r>
            <w:r>
              <w:rPr>
                <w:noProof/>
                <w:webHidden/>
              </w:rPr>
              <w:instrText xml:space="preserve"> PAGEREF _Toc31361557 \h </w:instrText>
            </w:r>
            <w:r>
              <w:rPr>
                <w:noProof/>
                <w:webHidden/>
              </w:rPr>
            </w:r>
            <w:r>
              <w:rPr>
                <w:noProof/>
                <w:webHidden/>
              </w:rPr>
              <w:fldChar w:fldCharType="separate"/>
            </w:r>
            <w:r>
              <w:rPr>
                <w:noProof/>
                <w:webHidden/>
              </w:rPr>
              <w:t>16</w:t>
            </w:r>
            <w:r>
              <w:rPr>
                <w:noProof/>
                <w:webHidden/>
              </w:rPr>
              <w:fldChar w:fldCharType="end"/>
            </w:r>
          </w:hyperlink>
        </w:p>
        <w:p w:rsidR="00514D24" w:rsidRDefault="00514D24">
          <w:pPr>
            <w:pStyle w:val="TJ3"/>
            <w:rPr>
              <w:rFonts w:asciiTheme="minorHAnsi" w:eastAsiaTheme="minorEastAsia" w:hAnsiTheme="minorHAnsi" w:cstheme="minorBidi"/>
              <w:noProof/>
              <w:szCs w:val="22"/>
            </w:rPr>
          </w:pPr>
          <w:hyperlink w:anchor="_Toc31361558" w:history="1">
            <w:r w:rsidRPr="00CA79D3">
              <w:rPr>
                <w:rStyle w:val="Hiperhivatkozs"/>
                <w:noProof/>
              </w:rPr>
              <w:t>1.6.1 Használhatóság</w:t>
            </w:r>
            <w:r>
              <w:rPr>
                <w:noProof/>
                <w:webHidden/>
              </w:rPr>
              <w:tab/>
            </w:r>
            <w:r>
              <w:rPr>
                <w:noProof/>
                <w:webHidden/>
              </w:rPr>
              <w:fldChar w:fldCharType="begin"/>
            </w:r>
            <w:r>
              <w:rPr>
                <w:noProof/>
                <w:webHidden/>
              </w:rPr>
              <w:instrText xml:space="preserve"> PAGEREF _Toc31361558 \h </w:instrText>
            </w:r>
            <w:r>
              <w:rPr>
                <w:noProof/>
                <w:webHidden/>
              </w:rPr>
            </w:r>
            <w:r>
              <w:rPr>
                <w:noProof/>
                <w:webHidden/>
              </w:rPr>
              <w:fldChar w:fldCharType="separate"/>
            </w:r>
            <w:r>
              <w:rPr>
                <w:noProof/>
                <w:webHidden/>
              </w:rPr>
              <w:t>16</w:t>
            </w:r>
            <w:r>
              <w:rPr>
                <w:noProof/>
                <w:webHidden/>
              </w:rPr>
              <w:fldChar w:fldCharType="end"/>
            </w:r>
          </w:hyperlink>
        </w:p>
        <w:p w:rsidR="00514D24" w:rsidRDefault="00514D24">
          <w:pPr>
            <w:pStyle w:val="TJ3"/>
            <w:rPr>
              <w:rFonts w:asciiTheme="minorHAnsi" w:eastAsiaTheme="minorEastAsia" w:hAnsiTheme="minorHAnsi" w:cstheme="minorBidi"/>
              <w:noProof/>
              <w:szCs w:val="22"/>
            </w:rPr>
          </w:pPr>
          <w:hyperlink w:anchor="_Toc31361559" w:history="1">
            <w:r w:rsidRPr="00CA79D3">
              <w:rPr>
                <w:rStyle w:val="Hiperhivatkozs"/>
                <w:noProof/>
              </w:rPr>
              <w:t>1.6.2 Tanulhatóság</w:t>
            </w:r>
            <w:r>
              <w:rPr>
                <w:noProof/>
                <w:webHidden/>
              </w:rPr>
              <w:tab/>
            </w:r>
            <w:r>
              <w:rPr>
                <w:noProof/>
                <w:webHidden/>
              </w:rPr>
              <w:fldChar w:fldCharType="begin"/>
            </w:r>
            <w:r>
              <w:rPr>
                <w:noProof/>
                <w:webHidden/>
              </w:rPr>
              <w:instrText xml:space="preserve"> PAGEREF _Toc31361559 \h </w:instrText>
            </w:r>
            <w:r>
              <w:rPr>
                <w:noProof/>
                <w:webHidden/>
              </w:rPr>
            </w:r>
            <w:r>
              <w:rPr>
                <w:noProof/>
                <w:webHidden/>
              </w:rPr>
              <w:fldChar w:fldCharType="separate"/>
            </w:r>
            <w:r>
              <w:rPr>
                <w:noProof/>
                <w:webHidden/>
              </w:rPr>
              <w:t>16</w:t>
            </w:r>
            <w:r>
              <w:rPr>
                <w:noProof/>
                <w:webHidden/>
              </w:rPr>
              <w:fldChar w:fldCharType="end"/>
            </w:r>
          </w:hyperlink>
        </w:p>
        <w:p w:rsidR="00514D24" w:rsidRDefault="00514D24">
          <w:pPr>
            <w:pStyle w:val="TJ3"/>
            <w:rPr>
              <w:rFonts w:asciiTheme="minorHAnsi" w:eastAsiaTheme="minorEastAsia" w:hAnsiTheme="minorHAnsi" w:cstheme="minorBidi"/>
              <w:noProof/>
              <w:szCs w:val="22"/>
            </w:rPr>
          </w:pPr>
          <w:hyperlink w:anchor="_Toc31361560" w:history="1">
            <w:r w:rsidRPr="00CA79D3">
              <w:rPr>
                <w:rStyle w:val="Hiperhivatkozs"/>
                <w:noProof/>
              </w:rPr>
              <w:t>1.6.3 Hatékonyság</w:t>
            </w:r>
            <w:r>
              <w:rPr>
                <w:noProof/>
                <w:webHidden/>
              </w:rPr>
              <w:tab/>
            </w:r>
            <w:r>
              <w:rPr>
                <w:noProof/>
                <w:webHidden/>
              </w:rPr>
              <w:fldChar w:fldCharType="begin"/>
            </w:r>
            <w:r>
              <w:rPr>
                <w:noProof/>
                <w:webHidden/>
              </w:rPr>
              <w:instrText xml:space="preserve"> PAGEREF _Toc31361560 \h </w:instrText>
            </w:r>
            <w:r>
              <w:rPr>
                <w:noProof/>
                <w:webHidden/>
              </w:rPr>
            </w:r>
            <w:r>
              <w:rPr>
                <w:noProof/>
                <w:webHidden/>
              </w:rPr>
              <w:fldChar w:fldCharType="separate"/>
            </w:r>
            <w:r>
              <w:rPr>
                <w:noProof/>
                <w:webHidden/>
              </w:rPr>
              <w:t>17</w:t>
            </w:r>
            <w:r>
              <w:rPr>
                <w:noProof/>
                <w:webHidden/>
              </w:rPr>
              <w:fldChar w:fldCharType="end"/>
            </w:r>
          </w:hyperlink>
        </w:p>
        <w:p w:rsidR="00514D24" w:rsidRDefault="00514D24">
          <w:pPr>
            <w:pStyle w:val="TJ3"/>
            <w:rPr>
              <w:rFonts w:asciiTheme="minorHAnsi" w:eastAsiaTheme="minorEastAsia" w:hAnsiTheme="minorHAnsi" w:cstheme="minorBidi"/>
              <w:noProof/>
              <w:szCs w:val="22"/>
            </w:rPr>
          </w:pPr>
          <w:hyperlink w:anchor="_Toc31361561" w:history="1">
            <w:r w:rsidRPr="00CA79D3">
              <w:rPr>
                <w:rStyle w:val="Hiperhivatkozs"/>
                <w:noProof/>
              </w:rPr>
              <w:t>1.6.4 Megjegyezhetőség</w:t>
            </w:r>
            <w:r>
              <w:rPr>
                <w:noProof/>
                <w:webHidden/>
              </w:rPr>
              <w:tab/>
            </w:r>
            <w:r>
              <w:rPr>
                <w:noProof/>
                <w:webHidden/>
              </w:rPr>
              <w:fldChar w:fldCharType="begin"/>
            </w:r>
            <w:r>
              <w:rPr>
                <w:noProof/>
                <w:webHidden/>
              </w:rPr>
              <w:instrText xml:space="preserve"> PAGEREF _Toc31361561 \h </w:instrText>
            </w:r>
            <w:r>
              <w:rPr>
                <w:noProof/>
                <w:webHidden/>
              </w:rPr>
            </w:r>
            <w:r>
              <w:rPr>
                <w:noProof/>
                <w:webHidden/>
              </w:rPr>
              <w:fldChar w:fldCharType="separate"/>
            </w:r>
            <w:r>
              <w:rPr>
                <w:noProof/>
                <w:webHidden/>
              </w:rPr>
              <w:t>17</w:t>
            </w:r>
            <w:r>
              <w:rPr>
                <w:noProof/>
                <w:webHidden/>
              </w:rPr>
              <w:fldChar w:fldCharType="end"/>
            </w:r>
          </w:hyperlink>
        </w:p>
        <w:p w:rsidR="00514D24" w:rsidRDefault="00514D24">
          <w:pPr>
            <w:pStyle w:val="TJ3"/>
            <w:rPr>
              <w:rFonts w:asciiTheme="minorHAnsi" w:eastAsiaTheme="minorEastAsia" w:hAnsiTheme="minorHAnsi" w:cstheme="minorBidi"/>
              <w:noProof/>
              <w:szCs w:val="22"/>
            </w:rPr>
          </w:pPr>
          <w:hyperlink w:anchor="_Toc31361562" w:history="1">
            <w:r w:rsidRPr="00CA79D3">
              <w:rPr>
                <w:rStyle w:val="Hiperhivatkozs"/>
                <w:noProof/>
              </w:rPr>
              <w:t>1.6.5 Hibák</w:t>
            </w:r>
            <w:r>
              <w:rPr>
                <w:noProof/>
                <w:webHidden/>
              </w:rPr>
              <w:tab/>
            </w:r>
            <w:r>
              <w:rPr>
                <w:noProof/>
                <w:webHidden/>
              </w:rPr>
              <w:fldChar w:fldCharType="begin"/>
            </w:r>
            <w:r>
              <w:rPr>
                <w:noProof/>
                <w:webHidden/>
              </w:rPr>
              <w:instrText xml:space="preserve"> PAGEREF _Toc31361562 \h </w:instrText>
            </w:r>
            <w:r>
              <w:rPr>
                <w:noProof/>
                <w:webHidden/>
              </w:rPr>
            </w:r>
            <w:r>
              <w:rPr>
                <w:noProof/>
                <w:webHidden/>
              </w:rPr>
              <w:fldChar w:fldCharType="separate"/>
            </w:r>
            <w:r>
              <w:rPr>
                <w:noProof/>
                <w:webHidden/>
              </w:rPr>
              <w:t>17</w:t>
            </w:r>
            <w:r>
              <w:rPr>
                <w:noProof/>
                <w:webHidden/>
              </w:rPr>
              <w:fldChar w:fldCharType="end"/>
            </w:r>
          </w:hyperlink>
        </w:p>
        <w:p w:rsidR="00514D24" w:rsidRDefault="00514D24">
          <w:pPr>
            <w:pStyle w:val="TJ3"/>
            <w:rPr>
              <w:rFonts w:asciiTheme="minorHAnsi" w:eastAsiaTheme="minorEastAsia" w:hAnsiTheme="minorHAnsi" w:cstheme="minorBidi"/>
              <w:noProof/>
              <w:szCs w:val="22"/>
            </w:rPr>
          </w:pPr>
          <w:hyperlink w:anchor="_Toc31361563" w:history="1">
            <w:r w:rsidRPr="00CA79D3">
              <w:rPr>
                <w:rStyle w:val="Hiperhivatkozs"/>
                <w:noProof/>
              </w:rPr>
              <w:t>1.6.6 Elégedettség</w:t>
            </w:r>
            <w:r>
              <w:rPr>
                <w:noProof/>
                <w:webHidden/>
              </w:rPr>
              <w:tab/>
            </w:r>
            <w:r>
              <w:rPr>
                <w:noProof/>
                <w:webHidden/>
              </w:rPr>
              <w:fldChar w:fldCharType="begin"/>
            </w:r>
            <w:r>
              <w:rPr>
                <w:noProof/>
                <w:webHidden/>
              </w:rPr>
              <w:instrText xml:space="preserve"> PAGEREF _Toc31361563 \h </w:instrText>
            </w:r>
            <w:r>
              <w:rPr>
                <w:noProof/>
                <w:webHidden/>
              </w:rPr>
            </w:r>
            <w:r>
              <w:rPr>
                <w:noProof/>
                <w:webHidden/>
              </w:rPr>
              <w:fldChar w:fldCharType="separate"/>
            </w:r>
            <w:r>
              <w:rPr>
                <w:noProof/>
                <w:webHidden/>
              </w:rPr>
              <w:t>17</w:t>
            </w:r>
            <w:r>
              <w:rPr>
                <w:noProof/>
                <w:webHidden/>
              </w:rPr>
              <w:fldChar w:fldCharType="end"/>
            </w:r>
          </w:hyperlink>
        </w:p>
        <w:p w:rsidR="00514D24" w:rsidRDefault="00514D24">
          <w:pPr>
            <w:pStyle w:val="TJ1"/>
            <w:rPr>
              <w:rFonts w:asciiTheme="minorHAnsi" w:eastAsiaTheme="minorEastAsia" w:hAnsiTheme="minorHAnsi" w:cstheme="minorBidi"/>
              <w:b w:val="0"/>
              <w:smallCaps w:val="0"/>
              <w:noProof/>
              <w:sz w:val="22"/>
              <w:szCs w:val="22"/>
            </w:rPr>
          </w:pPr>
          <w:hyperlink w:anchor="_Toc31361564" w:history="1">
            <w:r w:rsidRPr="00CA79D3">
              <w:rPr>
                <w:rStyle w:val="Hiperhivatkozs"/>
                <w:noProof/>
              </w:rPr>
              <w:t>2.</w:t>
            </w:r>
            <w:r>
              <w:rPr>
                <w:rFonts w:asciiTheme="minorHAnsi" w:eastAsiaTheme="minorEastAsia" w:hAnsiTheme="minorHAnsi" w:cstheme="minorBidi"/>
                <w:b w:val="0"/>
                <w:smallCaps w:val="0"/>
                <w:noProof/>
                <w:sz w:val="22"/>
                <w:szCs w:val="22"/>
              </w:rPr>
              <w:tab/>
            </w:r>
            <w:r w:rsidRPr="00CA79D3">
              <w:rPr>
                <w:rStyle w:val="Hiperhivatkozs"/>
                <w:noProof/>
              </w:rPr>
              <w:t>Felhasználói dokumentáció</w:t>
            </w:r>
            <w:r>
              <w:rPr>
                <w:noProof/>
                <w:webHidden/>
              </w:rPr>
              <w:tab/>
            </w:r>
            <w:r>
              <w:rPr>
                <w:noProof/>
                <w:webHidden/>
              </w:rPr>
              <w:fldChar w:fldCharType="begin"/>
            </w:r>
            <w:r>
              <w:rPr>
                <w:noProof/>
                <w:webHidden/>
              </w:rPr>
              <w:instrText xml:space="preserve"> PAGEREF _Toc31361564 \h </w:instrText>
            </w:r>
            <w:r>
              <w:rPr>
                <w:noProof/>
                <w:webHidden/>
              </w:rPr>
            </w:r>
            <w:r>
              <w:rPr>
                <w:noProof/>
                <w:webHidden/>
              </w:rPr>
              <w:fldChar w:fldCharType="separate"/>
            </w:r>
            <w:r>
              <w:rPr>
                <w:noProof/>
                <w:webHidden/>
              </w:rPr>
              <w:t>18</w:t>
            </w:r>
            <w:r>
              <w:rPr>
                <w:noProof/>
                <w:webHidden/>
              </w:rPr>
              <w:fldChar w:fldCharType="end"/>
            </w:r>
          </w:hyperlink>
        </w:p>
        <w:p w:rsidR="00514D24" w:rsidRDefault="00514D24">
          <w:pPr>
            <w:pStyle w:val="TJ2"/>
            <w:rPr>
              <w:rFonts w:asciiTheme="minorHAnsi" w:eastAsiaTheme="minorEastAsia" w:hAnsiTheme="minorHAnsi" w:cstheme="minorBidi"/>
              <w:smallCaps w:val="0"/>
              <w:noProof/>
              <w:sz w:val="22"/>
              <w:szCs w:val="22"/>
            </w:rPr>
          </w:pPr>
          <w:hyperlink w:anchor="_Toc31361565" w:history="1">
            <w:r w:rsidRPr="00CA79D3">
              <w:rPr>
                <w:rStyle w:val="Hiperhivatkozs"/>
                <w:noProof/>
              </w:rPr>
              <w:t>2.1</w:t>
            </w:r>
            <w:r>
              <w:rPr>
                <w:rFonts w:asciiTheme="minorHAnsi" w:eastAsiaTheme="minorEastAsia" w:hAnsiTheme="minorHAnsi" w:cstheme="minorBidi"/>
                <w:smallCaps w:val="0"/>
                <w:noProof/>
                <w:sz w:val="22"/>
                <w:szCs w:val="22"/>
              </w:rPr>
              <w:tab/>
            </w:r>
            <w:r w:rsidRPr="00CA79D3">
              <w:rPr>
                <w:rStyle w:val="Hiperhivatkozs"/>
                <w:noProof/>
              </w:rPr>
              <w:t>Program rövid ismertetése</w:t>
            </w:r>
            <w:r>
              <w:rPr>
                <w:noProof/>
                <w:webHidden/>
              </w:rPr>
              <w:tab/>
            </w:r>
            <w:r>
              <w:rPr>
                <w:noProof/>
                <w:webHidden/>
              </w:rPr>
              <w:fldChar w:fldCharType="begin"/>
            </w:r>
            <w:r>
              <w:rPr>
                <w:noProof/>
                <w:webHidden/>
              </w:rPr>
              <w:instrText xml:space="preserve"> PAGEREF _Toc31361565 \h </w:instrText>
            </w:r>
            <w:r>
              <w:rPr>
                <w:noProof/>
                <w:webHidden/>
              </w:rPr>
            </w:r>
            <w:r>
              <w:rPr>
                <w:noProof/>
                <w:webHidden/>
              </w:rPr>
              <w:fldChar w:fldCharType="separate"/>
            </w:r>
            <w:r>
              <w:rPr>
                <w:noProof/>
                <w:webHidden/>
              </w:rPr>
              <w:t>18</w:t>
            </w:r>
            <w:r>
              <w:rPr>
                <w:noProof/>
                <w:webHidden/>
              </w:rPr>
              <w:fldChar w:fldCharType="end"/>
            </w:r>
          </w:hyperlink>
        </w:p>
        <w:p w:rsidR="00514D24" w:rsidRDefault="00514D24">
          <w:pPr>
            <w:pStyle w:val="TJ2"/>
            <w:rPr>
              <w:rFonts w:asciiTheme="minorHAnsi" w:eastAsiaTheme="minorEastAsia" w:hAnsiTheme="minorHAnsi" w:cstheme="minorBidi"/>
              <w:smallCaps w:val="0"/>
              <w:noProof/>
              <w:sz w:val="22"/>
              <w:szCs w:val="22"/>
            </w:rPr>
          </w:pPr>
          <w:hyperlink w:anchor="_Toc31361566" w:history="1">
            <w:r w:rsidRPr="00CA79D3">
              <w:rPr>
                <w:rStyle w:val="Hiperhivatkozs"/>
                <w:noProof/>
              </w:rPr>
              <w:t>2.2</w:t>
            </w:r>
            <w:r>
              <w:rPr>
                <w:rFonts w:asciiTheme="minorHAnsi" w:eastAsiaTheme="minorEastAsia" w:hAnsiTheme="minorHAnsi" w:cstheme="minorBidi"/>
                <w:smallCaps w:val="0"/>
                <w:noProof/>
                <w:sz w:val="22"/>
                <w:szCs w:val="22"/>
              </w:rPr>
              <w:tab/>
            </w:r>
            <w:r w:rsidRPr="00CA79D3">
              <w:rPr>
                <w:rStyle w:val="Hiperhivatkozs"/>
                <w:noProof/>
              </w:rPr>
              <w:t>Környezetleírás</w:t>
            </w:r>
            <w:r>
              <w:rPr>
                <w:noProof/>
                <w:webHidden/>
              </w:rPr>
              <w:tab/>
            </w:r>
            <w:r>
              <w:rPr>
                <w:noProof/>
                <w:webHidden/>
              </w:rPr>
              <w:fldChar w:fldCharType="begin"/>
            </w:r>
            <w:r>
              <w:rPr>
                <w:noProof/>
                <w:webHidden/>
              </w:rPr>
              <w:instrText xml:space="preserve"> PAGEREF _Toc31361566 \h </w:instrText>
            </w:r>
            <w:r>
              <w:rPr>
                <w:noProof/>
                <w:webHidden/>
              </w:rPr>
            </w:r>
            <w:r>
              <w:rPr>
                <w:noProof/>
                <w:webHidden/>
              </w:rPr>
              <w:fldChar w:fldCharType="separate"/>
            </w:r>
            <w:r>
              <w:rPr>
                <w:noProof/>
                <w:webHidden/>
              </w:rPr>
              <w:t>18</w:t>
            </w:r>
            <w:r>
              <w:rPr>
                <w:noProof/>
                <w:webHidden/>
              </w:rPr>
              <w:fldChar w:fldCharType="end"/>
            </w:r>
          </w:hyperlink>
        </w:p>
        <w:p w:rsidR="00514D24" w:rsidRDefault="00514D24">
          <w:pPr>
            <w:pStyle w:val="TJ2"/>
            <w:rPr>
              <w:rFonts w:asciiTheme="minorHAnsi" w:eastAsiaTheme="minorEastAsia" w:hAnsiTheme="minorHAnsi" w:cstheme="minorBidi"/>
              <w:smallCaps w:val="0"/>
              <w:noProof/>
              <w:sz w:val="22"/>
              <w:szCs w:val="22"/>
            </w:rPr>
          </w:pPr>
          <w:hyperlink w:anchor="_Toc31361567" w:history="1">
            <w:r w:rsidRPr="00CA79D3">
              <w:rPr>
                <w:rStyle w:val="Hiperhivatkozs"/>
                <w:noProof/>
              </w:rPr>
              <w:t>2.3</w:t>
            </w:r>
            <w:r>
              <w:rPr>
                <w:rFonts w:asciiTheme="minorHAnsi" w:eastAsiaTheme="minorEastAsia" w:hAnsiTheme="minorHAnsi" w:cstheme="minorBidi"/>
                <w:smallCaps w:val="0"/>
                <w:noProof/>
                <w:sz w:val="22"/>
                <w:szCs w:val="22"/>
              </w:rPr>
              <w:tab/>
            </w:r>
            <w:r w:rsidRPr="00CA79D3">
              <w:rPr>
                <w:rStyle w:val="Hiperhivatkozs"/>
                <w:noProof/>
              </w:rPr>
              <w:t>Használat leírása</w:t>
            </w:r>
            <w:r>
              <w:rPr>
                <w:noProof/>
                <w:webHidden/>
              </w:rPr>
              <w:tab/>
            </w:r>
            <w:r>
              <w:rPr>
                <w:noProof/>
                <w:webHidden/>
              </w:rPr>
              <w:fldChar w:fldCharType="begin"/>
            </w:r>
            <w:r>
              <w:rPr>
                <w:noProof/>
                <w:webHidden/>
              </w:rPr>
              <w:instrText xml:space="preserve"> PAGEREF _Toc31361567 \h </w:instrText>
            </w:r>
            <w:r>
              <w:rPr>
                <w:noProof/>
                <w:webHidden/>
              </w:rPr>
            </w:r>
            <w:r>
              <w:rPr>
                <w:noProof/>
                <w:webHidden/>
              </w:rPr>
              <w:fldChar w:fldCharType="separate"/>
            </w:r>
            <w:r>
              <w:rPr>
                <w:noProof/>
                <w:webHidden/>
              </w:rPr>
              <w:t>18</w:t>
            </w:r>
            <w:r>
              <w:rPr>
                <w:noProof/>
                <w:webHidden/>
              </w:rPr>
              <w:fldChar w:fldCharType="end"/>
            </w:r>
          </w:hyperlink>
        </w:p>
        <w:p w:rsidR="00514D24" w:rsidRDefault="00514D24">
          <w:pPr>
            <w:pStyle w:val="TJ2"/>
            <w:rPr>
              <w:rFonts w:asciiTheme="minorHAnsi" w:eastAsiaTheme="minorEastAsia" w:hAnsiTheme="minorHAnsi" w:cstheme="minorBidi"/>
              <w:smallCaps w:val="0"/>
              <w:noProof/>
              <w:sz w:val="22"/>
              <w:szCs w:val="22"/>
            </w:rPr>
          </w:pPr>
          <w:hyperlink w:anchor="_Toc31361568" w:history="1">
            <w:r w:rsidRPr="00CA79D3">
              <w:rPr>
                <w:rStyle w:val="Hiperhivatkozs"/>
                <w:noProof/>
              </w:rPr>
              <w:t>2.4 Hibaüzenetek</w:t>
            </w:r>
            <w:r>
              <w:rPr>
                <w:noProof/>
                <w:webHidden/>
              </w:rPr>
              <w:tab/>
            </w:r>
            <w:r>
              <w:rPr>
                <w:noProof/>
                <w:webHidden/>
              </w:rPr>
              <w:fldChar w:fldCharType="begin"/>
            </w:r>
            <w:r>
              <w:rPr>
                <w:noProof/>
                <w:webHidden/>
              </w:rPr>
              <w:instrText xml:space="preserve"> PAGEREF _Toc31361568 \h </w:instrText>
            </w:r>
            <w:r>
              <w:rPr>
                <w:noProof/>
                <w:webHidden/>
              </w:rPr>
            </w:r>
            <w:r>
              <w:rPr>
                <w:noProof/>
                <w:webHidden/>
              </w:rPr>
              <w:fldChar w:fldCharType="separate"/>
            </w:r>
            <w:r>
              <w:rPr>
                <w:noProof/>
                <w:webHidden/>
              </w:rPr>
              <w:t>20</w:t>
            </w:r>
            <w:r>
              <w:rPr>
                <w:noProof/>
                <w:webHidden/>
              </w:rPr>
              <w:fldChar w:fldCharType="end"/>
            </w:r>
          </w:hyperlink>
        </w:p>
        <w:p w:rsidR="00514D24" w:rsidRDefault="00514D24">
          <w:pPr>
            <w:pStyle w:val="TJ1"/>
            <w:rPr>
              <w:rFonts w:asciiTheme="minorHAnsi" w:eastAsiaTheme="minorEastAsia" w:hAnsiTheme="minorHAnsi" w:cstheme="minorBidi"/>
              <w:b w:val="0"/>
              <w:smallCaps w:val="0"/>
              <w:noProof/>
              <w:sz w:val="22"/>
              <w:szCs w:val="22"/>
            </w:rPr>
          </w:pPr>
          <w:hyperlink w:anchor="_Toc31361569" w:history="1">
            <w:r w:rsidRPr="00CA79D3">
              <w:rPr>
                <w:rStyle w:val="Hiperhivatkozs"/>
                <w:noProof/>
              </w:rPr>
              <w:t>3. Haladási napló</w:t>
            </w:r>
            <w:r>
              <w:rPr>
                <w:noProof/>
                <w:webHidden/>
              </w:rPr>
              <w:tab/>
            </w:r>
            <w:r>
              <w:rPr>
                <w:noProof/>
                <w:webHidden/>
              </w:rPr>
              <w:fldChar w:fldCharType="begin"/>
            </w:r>
            <w:r>
              <w:rPr>
                <w:noProof/>
                <w:webHidden/>
              </w:rPr>
              <w:instrText xml:space="preserve"> PAGEREF _Toc31361569 \h </w:instrText>
            </w:r>
            <w:r>
              <w:rPr>
                <w:noProof/>
                <w:webHidden/>
              </w:rPr>
            </w:r>
            <w:r>
              <w:rPr>
                <w:noProof/>
                <w:webHidden/>
              </w:rPr>
              <w:fldChar w:fldCharType="separate"/>
            </w:r>
            <w:r>
              <w:rPr>
                <w:noProof/>
                <w:webHidden/>
              </w:rPr>
              <w:t>21</w:t>
            </w:r>
            <w:r>
              <w:rPr>
                <w:noProof/>
                <w:webHidden/>
              </w:rPr>
              <w:fldChar w:fldCharType="end"/>
            </w:r>
          </w:hyperlink>
        </w:p>
        <w:p w:rsidR="00514D24" w:rsidRDefault="00514D24">
          <w:pPr>
            <w:pStyle w:val="TJ2"/>
            <w:rPr>
              <w:rFonts w:asciiTheme="minorHAnsi" w:eastAsiaTheme="minorEastAsia" w:hAnsiTheme="minorHAnsi" w:cstheme="minorBidi"/>
              <w:smallCaps w:val="0"/>
              <w:noProof/>
              <w:sz w:val="22"/>
              <w:szCs w:val="22"/>
            </w:rPr>
          </w:pPr>
          <w:hyperlink w:anchor="_Toc31361570" w:history="1">
            <w:r w:rsidRPr="00CA79D3">
              <w:rPr>
                <w:rStyle w:val="Hiperhivatkozs"/>
                <w:noProof/>
              </w:rPr>
              <w:t>3.1 Web Alkalmazás</w:t>
            </w:r>
            <w:r>
              <w:rPr>
                <w:noProof/>
                <w:webHidden/>
              </w:rPr>
              <w:tab/>
            </w:r>
            <w:r>
              <w:rPr>
                <w:noProof/>
                <w:webHidden/>
              </w:rPr>
              <w:fldChar w:fldCharType="begin"/>
            </w:r>
            <w:r>
              <w:rPr>
                <w:noProof/>
                <w:webHidden/>
              </w:rPr>
              <w:instrText xml:space="preserve"> PAGEREF _Toc31361570 \h </w:instrText>
            </w:r>
            <w:r>
              <w:rPr>
                <w:noProof/>
                <w:webHidden/>
              </w:rPr>
            </w:r>
            <w:r>
              <w:rPr>
                <w:noProof/>
                <w:webHidden/>
              </w:rPr>
              <w:fldChar w:fldCharType="separate"/>
            </w:r>
            <w:r>
              <w:rPr>
                <w:noProof/>
                <w:webHidden/>
              </w:rPr>
              <w:t>21</w:t>
            </w:r>
            <w:r>
              <w:rPr>
                <w:noProof/>
                <w:webHidden/>
              </w:rPr>
              <w:fldChar w:fldCharType="end"/>
            </w:r>
          </w:hyperlink>
        </w:p>
        <w:p w:rsidR="00514D24" w:rsidRDefault="00514D24">
          <w:pPr>
            <w:pStyle w:val="TJ2"/>
            <w:rPr>
              <w:rFonts w:asciiTheme="minorHAnsi" w:eastAsiaTheme="minorEastAsia" w:hAnsiTheme="minorHAnsi" w:cstheme="minorBidi"/>
              <w:smallCaps w:val="0"/>
              <w:noProof/>
              <w:sz w:val="22"/>
              <w:szCs w:val="22"/>
            </w:rPr>
          </w:pPr>
          <w:hyperlink w:anchor="_Toc31361571" w:history="1">
            <w:r w:rsidRPr="00CA79D3">
              <w:rPr>
                <w:rStyle w:val="Hiperhivatkozs"/>
                <w:noProof/>
              </w:rPr>
              <w:t>3.2</w:t>
            </w:r>
            <w:r>
              <w:rPr>
                <w:rFonts w:asciiTheme="minorHAnsi" w:eastAsiaTheme="minorEastAsia" w:hAnsiTheme="minorHAnsi" w:cstheme="minorBidi"/>
                <w:smallCaps w:val="0"/>
                <w:noProof/>
                <w:sz w:val="22"/>
                <w:szCs w:val="22"/>
              </w:rPr>
              <w:tab/>
            </w:r>
            <w:r w:rsidRPr="00CA79D3">
              <w:rPr>
                <w:rStyle w:val="Hiperhivatkozs"/>
                <w:noProof/>
              </w:rPr>
              <w:t>Asztali alkalmazás</w:t>
            </w:r>
            <w:r>
              <w:rPr>
                <w:noProof/>
                <w:webHidden/>
              </w:rPr>
              <w:tab/>
            </w:r>
            <w:r>
              <w:rPr>
                <w:noProof/>
                <w:webHidden/>
              </w:rPr>
              <w:fldChar w:fldCharType="begin"/>
            </w:r>
            <w:r>
              <w:rPr>
                <w:noProof/>
                <w:webHidden/>
              </w:rPr>
              <w:instrText xml:space="preserve"> PAGEREF _Toc31361571 \h </w:instrText>
            </w:r>
            <w:r>
              <w:rPr>
                <w:noProof/>
                <w:webHidden/>
              </w:rPr>
            </w:r>
            <w:r>
              <w:rPr>
                <w:noProof/>
                <w:webHidden/>
              </w:rPr>
              <w:fldChar w:fldCharType="separate"/>
            </w:r>
            <w:r>
              <w:rPr>
                <w:noProof/>
                <w:webHidden/>
              </w:rPr>
              <w:t>23</w:t>
            </w:r>
            <w:r>
              <w:rPr>
                <w:noProof/>
                <w:webHidden/>
              </w:rPr>
              <w:fldChar w:fldCharType="end"/>
            </w:r>
          </w:hyperlink>
        </w:p>
        <w:p w:rsidR="00514D24" w:rsidRDefault="00514D24">
          <w:pPr>
            <w:pStyle w:val="TJ2"/>
            <w:rPr>
              <w:rFonts w:asciiTheme="minorHAnsi" w:eastAsiaTheme="minorEastAsia" w:hAnsiTheme="minorHAnsi" w:cstheme="minorBidi"/>
              <w:smallCaps w:val="0"/>
              <w:noProof/>
              <w:sz w:val="22"/>
              <w:szCs w:val="22"/>
            </w:rPr>
          </w:pPr>
          <w:hyperlink w:anchor="_Toc31361572" w:history="1">
            <w:r w:rsidRPr="00CA79D3">
              <w:rPr>
                <w:rStyle w:val="Hiperhivatkozs"/>
                <w:noProof/>
              </w:rPr>
              <w:t>3.3</w:t>
            </w:r>
            <w:r>
              <w:rPr>
                <w:rFonts w:asciiTheme="minorHAnsi" w:eastAsiaTheme="minorEastAsia" w:hAnsiTheme="minorHAnsi" w:cstheme="minorBidi"/>
                <w:smallCaps w:val="0"/>
                <w:noProof/>
                <w:sz w:val="22"/>
                <w:szCs w:val="22"/>
              </w:rPr>
              <w:tab/>
            </w:r>
            <w:r w:rsidRPr="00CA79D3">
              <w:rPr>
                <w:rStyle w:val="Hiperhivatkozs"/>
                <w:noProof/>
              </w:rPr>
              <w:t>Biztonsági kérdések</w:t>
            </w:r>
            <w:r>
              <w:rPr>
                <w:noProof/>
                <w:webHidden/>
              </w:rPr>
              <w:tab/>
            </w:r>
            <w:r>
              <w:rPr>
                <w:noProof/>
                <w:webHidden/>
              </w:rPr>
              <w:fldChar w:fldCharType="begin"/>
            </w:r>
            <w:r>
              <w:rPr>
                <w:noProof/>
                <w:webHidden/>
              </w:rPr>
              <w:instrText xml:space="preserve"> PAGEREF _Toc31361572 \h </w:instrText>
            </w:r>
            <w:r>
              <w:rPr>
                <w:noProof/>
                <w:webHidden/>
              </w:rPr>
            </w:r>
            <w:r>
              <w:rPr>
                <w:noProof/>
                <w:webHidden/>
              </w:rPr>
              <w:fldChar w:fldCharType="separate"/>
            </w:r>
            <w:r>
              <w:rPr>
                <w:noProof/>
                <w:webHidden/>
              </w:rPr>
              <w:t>25</w:t>
            </w:r>
            <w:r>
              <w:rPr>
                <w:noProof/>
                <w:webHidden/>
              </w:rPr>
              <w:fldChar w:fldCharType="end"/>
            </w:r>
          </w:hyperlink>
        </w:p>
        <w:p w:rsidR="00514D24" w:rsidRDefault="00514D24">
          <w:pPr>
            <w:pStyle w:val="TJ3"/>
            <w:rPr>
              <w:rFonts w:asciiTheme="minorHAnsi" w:eastAsiaTheme="minorEastAsia" w:hAnsiTheme="minorHAnsi" w:cstheme="minorBidi"/>
              <w:noProof/>
              <w:szCs w:val="22"/>
            </w:rPr>
          </w:pPr>
          <w:hyperlink w:anchor="_Toc31361573" w:history="1">
            <w:r w:rsidRPr="00CA79D3">
              <w:rPr>
                <w:rStyle w:val="Hiperhivatkozs"/>
                <w:noProof/>
              </w:rPr>
              <w:t>3.3.1 Fizikai biztonság</w:t>
            </w:r>
            <w:r>
              <w:rPr>
                <w:noProof/>
                <w:webHidden/>
              </w:rPr>
              <w:tab/>
            </w:r>
            <w:r>
              <w:rPr>
                <w:noProof/>
                <w:webHidden/>
              </w:rPr>
              <w:fldChar w:fldCharType="begin"/>
            </w:r>
            <w:r>
              <w:rPr>
                <w:noProof/>
                <w:webHidden/>
              </w:rPr>
              <w:instrText xml:space="preserve"> PAGEREF _Toc31361573 \h </w:instrText>
            </w:r>
            <w:r>
              <w:rPr>
                <w:noProof/>
                <w:webHidden/>
              </w:rPr>
            </w:r>
            <w:r>
              <w:rPr>
                <w:noProof/>
                <w:webHidden/>
              </w:rPr>
              <w:fldChar w:fldCharType="separate"/>
            </w:r>
            <w:r>
              <w:rPr>
                <w:noProof/>
                <w:webHidden/>
              </w:rPr>
              <w:t>25</w:t>
            </w:r>
            <w:r>
              <w:rPr>
                <w:noProof/>
                <w:webHidden/>
              </w:rPr>
              <w:fldChar w:fldCharType="end"/>
            </w:r>
          </w:hyperlink>
        </w:p>
        <w:p w:rsidR="00514D24" w:rsidRDefault="00514D24">
          <w:pPr>
            <w:pStyle w:val="TJ3"/>
            <w:rPr>
              <w:rFonts w:asciiTheme="minorHAnsi" w:eastAsiaTheme="minorEastAsia" w:hAnsiTheme="minorHAnsi" w:cstheme="minorBidi"/>
              <w:noProof/>
              <w:szCs w:val="22"/>
            </w:rPr>
          </w:pPr>
          <w:hyperlink w:anchor="_Toc31361574" w:history="1">
            <w:r w:rsidRPr="00CA79D3">
              <w:rPr>
                <w:rStyle w:val="Hiperhivatkozs"/>
                <w:noProof/>
              </w:rPr>
              <w:t>3.3.2 Helyi biztonság</w:t>
            </w:r>
            <w:r>
              <w:rPr>
                <w:noProof/>
                <w:webHidden/>
              </w:rPr>
              <w:tab/>
            </w:r>
            <w:r>
              <w:rPr>
                <w:noProof/>
                <w:webHidden/>
              </w:rPr>
              <w:fldChar w:fldCharType="begin"/>
            </w:r>
            <w:r>
              <w:rPr>
                <w:noProof/>
                <w:webHidden/>
              </w:rPr>
              <w:instrText xml:space="preserve"> PAGEREF _Toc31361574 \h </w:instrText>
            </w:r>
            <w:r>
              <w:rPr>
                <w:noProof/>
                <w:webHidden/>
              </w:rPr>
            </w:r>
            <w:r>
              <w:rPr>
                <w:noProof/>
                <w:webHidden/>
              </w:rPr>
              <w:fldChar w:fldCharType="separate"/>
            </w:r>
            <w:r>
              <w:rPr>
                <w:noProof/>
                <w:webHidden/>
              </w:rPr>
              <w:t>25</w:t>
            </w:r>
            <w:r>
              <w:rPr>
                <w:noProof/>
                <w:webHidden/>
              </w:rPr>
              <w:fldChar w:fldCharType="end"/>
            </w:r>
          </w:hyperlink>
        </w:p>
        <w:p w:rsidR="00514D24" w:rsidRDefault="00514D24">
          <w:pPr>
            <w:pStyle w:val="TJ3"/>
            <w:rPr>
              <w:rFonts w:asciiTheme="minorHAnsi" w:eastAsiaTheme="minorEastAsia" w:hAnsiTheme="minorHAnsi" w:cstheme="minorBidi"/>
              <w:noProof/>
              <w:szCs w:val="22"/>
            </w:rPr>
          </w:pPr>
          <w:hyperlink w:anchor="_Toc31361575" w:history="1">
            <w:r w:rsidRPr="00CA79D3">
              <w:rPr>
                <w:rStyle w:val="Hiperhivatkozs"/>
                <w:noProof/>
              </w:rPr>
              <w:t>3.3.2.1 Hozzáférési jogosultságok</w:t>
            </w:r>
            <w:r>
              <w:rPr>
                <w:noProof/>
                <w:webHidden/>
              </w:rPr>
              <w:tab/>
            </w:r>
            <w:r>
              <w:rPr>
                <w:noProof/>
                <w:webHidden/>
              </w:rPr>
              <w:fldChar w:fldCharType="begin"/>
            </w:r>
            <w:r>
              <w:rPr>
                <w:noProof/>
                <w:webHidden/>
              </w:rPr>
              <w:instrText xml:space="preserve"> PAGEREF _Toc31361575 \h </w:instrText>
            </w:r>
            <w:r>
              <w:rPr>
                <w:noProof/>
                <w:webHidden/>
              </w:rPr>
            </w:r>
            <w:r>
              <w:rPr>
                <w:noProof/>
                <w:webHidden/>
              </w:rPr>
              <w:fldChar w:fldCharType="separate"/>
            </w:r>
            <w:r>
              <w:rPr>
                <w:noProof/>
                <w:webHidden/>
              </w:rPr>
              <w:t>26</w:t>
            </w:r>
            <w:r>
              <w:rPr>
                <w:noProof/>
                <w:webHidden/>
              </w:rPr>
              <w:fldChar w:fldCharType="end"/>
            </w:r>
          </w:hyperlink>
        </w:p>
        <w:p w:rsidR="00514D24" w:rsidRDefault="00514D24">
          <w:pPr>
            <w:pStyle w:val="TJ1"/>
            <w:rPr>
              <w:rFonts w:asciiTheme="minorHAnsi" w:eastAsiaTheme="minorEastAsia" w:hAnsiTheme="minorHAnsi" w:cstheme="minorBidi"/>
              <w:b w:val="0"/>
              <w:smallCaps w:val="0"/>
              <w:noProof/>
              <w:sz w:val="22"/>
              <w:szCs w:val="22"/>
            </w:rPr>
          </w:pPr>
          <w:hyperlink w:anchor="_Toc31361576" w:history="1">
            <w:r w:rsidRPr="00CA79D3">
              <w:rPr>
                <w:rStyle w:val="Hiperhivatkozs"/>
                <w:noProof/>
              </w:rPr>
              <w:t>Összegzés</w:t>
            </w:r>
            <w:r>
              <w:rPr>
                <w:noProof/>
                <w:webHidden/>
              </w:rPr>
              <w:tab/>
            </w:r>
            <w:r>
              <w:rPr>
                <w:noProof/>
                <w:webHidden/>
              </w:rPr>
              <w:fldChar w:fldCharType="begin"/>
            </w:r>
            <w:r>
              <w:rPr>
                <w:noProof/>
                <w:webHidden/>
              </w:rPr>
              <w:instrText xml:space="preserve"> PAGEREF _Toc31361576 \h </w:instrText>
            </w:r>
            <w:r>
              <w:rPr>
                <w:noProof/>
                <w:webHidden/>
              </w:rPr>
            </w:r>
            <w:r>
              <w:rPr>
                <w:noProof/>
                <w:webHidden/>
              </w:rPr>
              <w:fldChar w:fldCharType="separate"/>
            </w:r>
            <w:r>
              <w:rPr>
                <w:noProof/>
                <w:webHidden/>
              </w:rPr>
              <w:t>26</w:t>
            </w:r>
            <w:r>
              <w:rPr>
                <w:noProof/>
                <w:webHidden/>
              </w:rPr>
              <w:fldChar w:fldCharType="end"/>
            </w:r>
          </w:hyperlink>
        </w:p>
        <w:p w:rsidR="00514D24" w:rsidRDefault="00514D24">
          <w:pPr>
            <w:pStyle w:val="TJ1"/>
            <w:rPr>
              <w:rFonts w:asciiTheme="minorHAnsi" w:eastAsiaTheme="minorEastAsia" w:hAnsiTheme="minorHAnsi" w:cstheme="minorBidi"/>
              <w:b w:val="0"/>
              <w:smallCaps w:val="0"/>
              <w:noProof/>
              <w:sz w:val="22"/>
              <w:szCs w:val="22"/>
            </w:rPr>
          </w:pPr>
          <w:hyperlink w:anchor="_Toc31361577" w:history="1">
            <w:r w:rsidRPr="00CA79D3">
              <w:rPr>
                <w:rStyle w:val="Hiperhivatkozs"/>
                <w:noProof/>
              </w:rPr>
              <w:t>Források</w:t>
            </w:r>
            <w:r>
              <w:rPr>
                <w:noProof/>
                <w:webHidden/>
              </w:rPr>
              <w:tab/>
            </w:r>
            <w:r>
              <w:rPr>
                <w:noProof/>
                <w:webHidden/>
              </w:rPr>
              <w:fldChar w:fldCharType="begin"/>
            </w:r>
            <w:r>
              <w:rPr>
                <w:noProof/>
                <w:webHidden/>
              </w:rPr>
              <w:instrText xml:space="preserve"> PAGEREF _Toc31361577 \h </w:instrText>
            </w:r>
            <w:r>
              <w:rPr>
                <w:noProof/>
                <w:webHidden/>
              </w:rPr>
            </w:r>
            <w:r>
              <w:rPr>
                <w:noProof/>
                <w:webHidden/>
              </w:rPr>
              <w:fldChar w:fldCharType="separate"/>
            </w:r>
            <w:r>
              <w:rPr>
                <w:noProof/>
                <w:webHidden/>
              </w:rPr>
              <w:t>26</w:t>
            </w:r>
            <w:r>
              <w:rPr>
                <w:noProof/>
                <w:webHidden/>
              </w:rPr>
              <w:fldChar w:fldCharType="end"/>
            </w:r>
          </w:hyperlink>
        </w:p>
        <w:p w:rsidR="00AE57F7" w:rsidRDefault="00AE57F7">
          <w:r>
            <w:rPr>
              <w:b/>
              <w:bCs/>
            </w:rPr>
            <w:fldChar w:fldCharType="end"/>
          </w:r>
        </w:p>
      </w:sdtContent>
    </w:sdt>
    <w:p w:rsidR="00FF4D97" w:rsidRDefault="00FF4D97" w:rsidP="00543119">
      <w:pPr>
        <w:ind w:firstLine="0"/>
      </w:pPr>
    </w:p>
    <w:p w:rsidR="00FF4D97" w:rsidRDefault="00FF4D97">
      <w:pPr>
        <w:pageBreakBefore/>
      </w:pPr>
    </w:p>
    <w:p w:rsidR="00FF4D97" w:rsidRDefault="00FF4D97">
      <w:pPr>
        <w:pStyle w:val="Cmsor1"/>
      </w:pPr>
      <w:bookmarkStart w:id="0" w:name="_Toc5099427"/>
      <w:bookmarkStart w:id="1" w:name="_Hlk433989452"/>
      <w:bookmarkStart w:id="2" w:name="_Toc31361548"/>
      <w:r>
        <w:t>Bevezetés</w:t>
      </w:r>
      <w:bookmarkEnd w:id="0"/>
      <w:bookmarkEnd w:id="2"/>
    </w:p>
    <w:p w:rsidR="00415966" w:rsidRDefault="00415966" w:rsidP="00674142">
      <w:pPr>
        <w:ind w:firstLine="0"/>
      </w:pPr>
      <w:r>
        <w:t>Az általam készített projektmunka egy állatkertet segítő logisztikai projekt az állatok nyomon követésére és esetleges beszerzésére eladására. Az asztali alkalmazásban egy adatbázisban tárolt adatokat lehet megjeleníteni az állatkertben lévő állatokról. Ezeket az adatokat módosítani, törölni és új adatokat felvinni lehetséges felhasználótól függően melyet az adatbázisban el is tárol a program. A webes alkalmazásban ugyanúgy az állatok információi találhatók képekkel, illetve hírek az adott állatkertről. Ebben az alkalmazásban lehet a megrendeléseket nyomon követni.</w:t>
      </w:r>
      <w:r w:rsidRPr="00415966">
        <w:t xml:space="preserve"> Azért választottam ezt a témát, mert gyerekkorom óta szeretem az állatokat, és a velük kapcsolatos dolgokat. Így arra jutott a választásom, hogy egy logisztikai programot készítek, mellyel az állatkertek életét könnyíteném meg. A logisztika is valamilyen szinten közel áll hozzám, mivel közgazdasági iskolába jártam.</w:t>
      </w:r>
    </w:p>
    <w:p w:rsidR="00415966" w:rsidRDefault="00415966" w:rsidP="00415966"/>
    <w:p w:rsidR="00415966" w:rsidRDefault="00FF4D97" w:rsidP="00415966">
      <w:pPr>
        <w:pStyle w:val="Cmsor1"/>
      </w:pPr>
      <w:bookmarkStart w:id="3" w:name="_Toc5099428"/>
      <w:bookmarkStart w:id="4" w:name="_Toc31361549"/>
      <w:r>
        <w:t>1.</w:t>
      </w:r>
      <w:r>
        <w:tab/>
      </w:r>
      <w:r w:rsidR="00415966">
        <w:t>Fejlesztői dokumentáció</w:t>
      </w:r>
      <w:bookmarkEnd w:id="3"/>
      <w:bookmarkEnd w:id="4"/>
    </w:p>
    <w:p w:rsidR="00415966" w:rsidRDefault="00415966" w:rsidP="00415966">
      <w:pPr>
        <w:pStyle w:val="Normlacmutn"/>
      </w:pPr>
      <w:r>
        <w:t>Minden egyes dokumentumnál fel kell tennünk azt a kérdést, hogy „Kinek szól?” Az e kérdésre adott válasz egyértelműen meghatározza, hogy az ilyen dokumentációban minek kell szerepelnie.</w:t>
      </w:r>
    </w:p>
    <w:p w:rsidR="00415966" w:rsidRDefault="00415966" w:rsidP="00415966">
      <w:pPr>
        <w:pStyle w:val="Normlacmutn"/>
      </w:pPr>
      <w:r>
        <w:t>A fejlesztői dokumentációt használja az, akinek a programban hibát kell keresnie, a hibát ki kell javítania, a programot hatékonyabbra kell írnia, át kell vinnie más gépre, át kell írnia más nyelvre, valamint tovább kell fejlesztenie.</w:t>
      </w:r>
      <w:r w:rsidR="0099533F">
        <w:t xml:space="preserve"> Az alkalmazásom OOP tervezéssel lett megírva. </w:t>
      </w:r>
    </w:p>
    <w:p w:rsidR="0099533F" w:rsidRPr="00AA6891" w:rsidRDefault="00EB552B" w:rsidP="00EB552B">
      <w:pPr>
        <w:ind w:firstLine="0"/>
        <w:rPr>
          <w:i/>
        </w:rPr>
      </w:pPr>
      <w:r>
        <w:rPr>
          <w:noProof/>
        </w:rPr>
        <w:lastRenderedPageBreak/>
        <w:drawing>
          <wp:inline distT="0" distB="0" distL="0" distR="0">
            <wp:extent cx="5572125" cy="3267075"/>
            <wp:effectExtent l="0" t="0" r="9525" b="9525"/>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72125" cy="3267075"/>
                    </a:xfrm>
                    <a:prstGeom prst="rect">
                      <a:avLst/>
                    </a:prstGeom>
                    <a:noFill/>
                    <a:ln>
                      <a:noFill/>
                    </a:ln>
                  </pic:spPr>
                </pic:pic>
              </a:graphicData>
            </a:graphic>
          </wp:inline>
        </w:drawing>
      </w:r>
      <w:r>
        <w:rPr>
          <w:sz w:val="18"/>
        </w:rPr>
        <w:t xml:space="preserve">    </w:t>
      </w:r>
      <w:r w:rsidRPr="00AA6891">
        <w:rPr>
          <w:i/>
          <w:sz w:val="18"/>
        </w:rPr>
        <w:t>1.ábra Microsoft Visual Studio 2019</w:t>
      </w:r>
    </w:p>
    <w:p w:rsidR="00C846F6" w:rsidRDefault="0099533F" w:rsidP="00674142">
      <w:pPr>
        <w:ind w:firstLine="0"/>
      </w:pPr>
      <w:r>
        <w:t>Réteges a felépítése ahogy a képen is látszik. Mappákra van osztva projektenként, a database mappában található két fájl</w:t>
      </w:r>
      <w:r w:rsidR="00843EAE">
        <w:t>,</w:t>
      </w:r>
      <w:r>
        <w:t xml:space="preserve"> ami az adatbázishoz való csatlakozáshoz szükséges. </w:t>
      </w:r>
      <w:proofErr w:type="spellStart"/>
      <w:r>
        <w:t>Model</w:t>
      </w:r>
      <w:bookmarkStart w:id="5" w:name="_GoBack"/>
      <w:bookmarkEnd w:id="5"/>
      <w:proofErr w:type="spellEnd"/>
      <w:r>
        <w:t xml:space="preserve"> mappában található meg az állat, felhasználók és megrendelések </w:t>
      </w:r>
      <w:proofErr w:type="spellStart"/>
      <w:r>
        <w:t>class</w:t>
      </w:r>
      <w:proofErr w:type="spellEnd"/>
      <w:r>
        <w:t xml:space="preserve">, ahová </w:t>
      </w:r>
      <w:proofErr w:type="spellStart"/>
      <w:r>
        <w:t>set</w:t>
      </w:r>
      <w:proofErr w:type="spellEnd"/>
      <w:r>
        <w:t xml:space="preserve"> és </w:t>
      </w:r>
      <w:proofErr w:type="spellStart"/>
      <w:r>
        <w:t>get</w:t>
      </w:r>
      <w:proofErr w:type="spellEnd"/>
      <w:r>
        <w:t xml:space="preserve"> metódusokat és a </w:t>
      </w:r>
      <w:proofErr w:type="spellStart"/>
      <w:r>
        <w:t>konstruktórt</w:t>
      </w:r>
      <w:proofErr w:type="spellEnd"/>
      <w:r>
        <w:t xml:space="preserve"> írtam meg. Ezt követően a Service és a </w:t>
      </w:r>
      <w:proofErr w:type="spellStart"/>
      <w:r>
        <w:t>Repository</w:t>
      </w:r>
      <w:proofErr w:type="spellEnd"/>
      <w:r>
        <w:t xml:space="preserve"> mappa. A </w:t>
      </w:r>
      <w:proofErr w:type="spellStart"/>
      <w:r>
        <w:t>servicen</w:t>
      </w:r>
      <w:proofErr w:type="spellEnd"/>
      <w:r>
        <w:t xml:space="preserve"> belül írtam meg a törlés,</w:t>
      </w:r>
      <w:r w:rsidR="00843EAE">
        <w:t xml:space="preserve"> </w:t>
      </w:r>
      <w:r>
        <w:t xml:space="preserve">módosítás és új hozzáadáshoz szükséges függvényeket, amik a </w:t>
      </w:r>
      <w:proofErr w:type="spellStart"/>
      <w:r>
        <w:t>Repository</w:t>
      </w:r>
      <w:proofErr w:type="spellEnd"/>
      <w:r>
        <w:t xml:space="preserve"> rétegbe haladnak tovább. Itt találhatóak az adatbázisból feltöltésre kerülő oszlopok megadása.</w:t>
      </w:r>
      <w:r w:rsidR="006331C3">
        <w:t xml:space="preserve"> A programom és a web alkalmazásom is igen egyszerű egy átlagos </w:t>
      </w:r>
      <w:r w:rsidR="00843EAE">
        <w:t>felhasználónak</w:t>
      </w:r>
      <w:r w:rsidR="006331C3">
        <w:t xml:space="preserve">, nem szükséges hozzá nagy informatikai szaktudás. Minden magyar nyelven írt, </w:t>
      </w:r>
      <w:r w:rsidR="00843EAE">
        <w:t>így,</w:t>
      </w:r>
      <w:r w:rsidR="006331C3">
        <w:t xml:space="preserve"> ha valaki nem tud angolul, akkor ő is könnyen el tudja magát navigálni a különböző módosításokhoz az alkalmazásban és a weben is.</w:t>
      </w:r>
    </w:p>
    <w:p w:rsidR="00680D3C" w:rsidRDefault="00680D3C" w:rsidP="00680D3C">
      <w:pPr>
        <w:pStyle w:val="Cmsor2"/>
      </w:pPr>
      <w:bookmarkStart w:id="6" w:name="_Toc31361550"/>
      <w:r>
        <w:t>1.</w:t>
      </w:r>
      <w:r w:rsidR="006010D7">
        <w:t>1</w:t>
      </w:r>
      <w:r>
        <w:t xml:space="preserve"> </w:t>
      </w:r>
      <w:bookmarkEnd w:id="6"/>
      <w:r w:rsidR="00843EAE">
        <w:t>Szoftver</w:t>
      </w:r>
    </w:p>
    <w:p w:rsidR="00680D3C" w:rsidRDefault="00680D3C" w:rsidP="009E1138">
      <w:pPr>
        <w:pStyle w:val="Normlacmutn"/>
        <w:numPr>
          <w:ilvl w:val="0"/>
          <w:numId w:val="21"/>
        </w:numPr>
      </w:pPr>
      <w:r>
        <w:t>Bejelentkezés: Mint minden programban az én programomba is az első lépés a bejelentkezés. Ahogy elindítjuk a programot egyből a bejelentkező felület vár bennünket. Itt be kell írni a helyes felhasználónév és jelszó párost.</w:t>
      </w:r>
      <w:r w:rsidR="00A401F1">
        <w:t xml:space="preserve"> Utána a bejelentkezés gombra kattintva kell tovább menni. Ha ez helyes akkor attól függően, hogy az igazgató vagy az ügyintéző azonosítókkal lépünk be, más lehetőségek vannak a programban arra, hogy tevékenykedjünk.</w:t>
      </w:r>
    </w:p>
    <w:p w:rsidR="00A401F1" w:rsidRDefault="00A401F1" w:rsidP="00A401F1">
      <w:r>
        <w:rPr>
          <w:noProof/>
        </w:rPr>
        <w:lastRenderedPageBreak/>
        <w:drawing>
          <wp:inline distT="0" distB="0" distL="0" distR="0">
            <wp:extent cx="4624374" cy="2695575"/>
            <wp:effectExtent l="0" t="0" r="508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27131" cy="2697182"/>
                    </a:xfrm>
                    <a:prstGeom prst="rect">
                      <a:avLst/>
                    </a:prstGeom>
                    <a:noFill/>
                    <a:ln>
                      <a:noFill/>
                    </a:ln>
                  </pic:spPr>
                </pic:pic>
              </a:graphicData>
            </a:graphic>
          </wp:inline>
        </w:drawing>
      </w:r>
    </w:p>
    <w:p w:rsidR="00A401F1" w:rsidRPr="00AA6891" w:rsidRDefault="00A401F1" w:rsidP="00A401F1">
      <w:pPr>
        <w:rPr>
          <w:i/>
          <w:sz w:val="20"/>
        </w:rPr>
      </w:pPr>
      <w:r w:rsidRPr="00AA6891">
        <w:rPr>
          <w:i/>
          <w:sz w:val="20"/>
        </w:rPr>
        <w:t>2.ábra Bejelentkezés</w:t>
      </w:r>
    </w:p>
    <w:p w:rsidR="00A401F1" w:rsidRDefault="00A401F1" w:rsidP="009E1138">
      <w:pPr>
        <w:pStyle w:val="Listaszerbekezds"/>
        <w:numPr>
          <w:ilvl w:val="0"/>
          <w:numId w:val="21"/>
        </w:numPr>
        <w:rPr>
          <w:sz w:val="24"/>
        </w:rPr>
      </w:pPr>
      <w:r>
        <w:rPr>
          <w:sz w:val="24"/>
        </w:rPr>
        <w:t>Belépés utáni lehetőségek: Állat</w:t>
      </w:r>
      <w:r w:rsidR="009E4114">
        <w:rPr>
          <w:sz w:val="24"/>
        </w:rPr>
        <w:t>,</w:t>
      </w:r>
      <w:r w:rsidR="00843EAE">
        <w:rPr>
          <w:sz w:val="24"/>
        </w:rPr>
        <w:t xml:space="preserve"> </w:t>
      </w:r>
      <w:r w:rsidR="009E4114">
        <w:rPr>
          <w:sz w:val="24"/>
        </w:rPr>
        <w:t>felhasználók,</w:t>
      </w:r>
      <w:r w:rsidR="00843EAE">
        <w:rPr>
          <w:sz w:val="24"/>
        </w:rPr>
        <w:t xml:space="preserve"> </w:t>
      </w:r>
      <w:r w:rsidR="009E4114">
        <w:rPr>
          <w:sz w:val="24"/>
        </w:rPr>
        <w:t>megrendelések</w:t>
      </w:r>
      <w:r>
        <w:rPr>
          <w:sz w:val="24"/>
        </w:rPr>
        <w:t xml:space="preserve"> hozzáadása:</w:t>
      </w:r>
    </w:p>
    <w:p w:rsidR="00A401F1" w:rsidRDefault="00A002E6" w:rsidP="00A401F1">
      <w:pPr>
        <w:ind w:firstLine="0"/>
      </w:pPr>
      <w:r>
        <w:t xml:space="preserve">Lehetőség van az állat rögzítésére a </w:t>
      </w:r>
      <w:r w:rsidR="00843EAE">
        <w:t>programban,</w:t>
      </w:r>
      <w:r>
        <w:t xml:space="preserve"> ami az adatbázisba továbbítja az adatokat. Ezt a hozzáadás gombbal lehet elérni. Ha rákattintunk, akkor egy új ablak jelenik meg ahová az állatok adatait lehet beírni. Pl.: kor, név, darab, fajta, és egy comboboxból ki lehet választani az állatkertet.</w:t>
      </w:r>
      <w:r w:rsidR="00843EAE">
        <w:t xml:space="preserve"> </w:t>
      </w:r>
      <w:r w:rsidR="009E4114">
        <w:t xml:space="preserve">A megrendelés rögzítése is lehetséges, viszont azt már az ügyintéző csinálja, akinek csak arra van </w:t>
      </w:r>
      <w:r w:rsidR="00843EAE">
        <w:t>jogosultsága,</w:t>
      </w:r>
      <w:r w:rsidR="009E4114">
        <w:t xml:space="preserve"> hogy a megrendeléseket kezelje. Ez viszont már a weboldalon történik</w:t>
      </w:r>
      <w:r w:rsidR="00911817">
        <w:t>.</w:t>
      </w:r>
    </w:p>
    <w:p w:rsidR="00137671" w:rsidRPr="00AA6891" w:rsidRDefault="00137671" w:rsidP="00A401F1">
      <w:pPr>
        <w:ind w:firstLine="0"/>
        <w:rPr>
          <w:i/>
          <w:sz w:val="20"/>
        </w:rPr>
      </w:pPr>
      <w:r>
        <w:rPr>
          <w:noProof/>
        </w:rPr>
        <w:drawing>
          <wp:inline distT="0" distB="0" distL="0" distR="0">
            <wp:extent cx="4129695" cy="1990725"/>
            <wp:effectExtent l="0" t="0" r="4445"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35843" cy="1993689"/>
                    </a:xfrm>
                    <a:prstGeom prst="rect">
                      <a:avLst/>
                    </a:prstGeom>
                    <a:noFill/>
                    <a:ln>
                      <a:noFill/>
                    </a:ln>
                  </pic:spPr>
                </pic:pic>
              </a:graphicData>
            </a:graphic>
          </wp:inline>
        </w:drawing>
      </w:r>
      <w:r>
        <w:t xml:space="preserve"> </w:t>
      </w:r>
      <w:r w:rsidRPr="00AA6891">
        <w:rPr>
          <w:i/>
        </w:rPr>
        <w:t>3</w:t>
      </w:r>
      <w:r w:rsidRPr="00AA6891">
        <w:rPr>
          <w:i/>
          <w:sz w:val="20"/>
        </w:rPr>
        <w:t>.ábra hozzáadás</w:t>
      </w:r>
    </w:p>
    <w:p w:rsidR="009E4114" w:rsidRDefault="009E4114" w:rsidP="009E1138">
      <w:pPr>
        <w:pStyle w:val="Listaszerbekezds"/>
        <w:numPr>
          <w:ilvl w:val="0"/>
          <w:numId w:val="21"/>
        </w:numPr>
      </w:pPr>
      <w:r>
        <w:t xml:space="preserve">Módosítás: A módosítás ugyanúgy </w:t>
      </w:r>
      <w:r w:rsidR="00843EAE">
        <w:t>működik,</w:t>
      </w:r>
      <w:r>
        <w:t xml:space="preserve"> mint a hozzáadás gomb. Ha rákattintunk egy új ablakban megjelenik a módosítani kívánt állatok adatai, ezeket lehet átírni, másik állatkertet kiválasztani a comboboxból. Ha felhasználókat módosítanánk, azt is lehetséges, csak át kell menni a felhasználók fülre. Pl.: jogosultság módosítása, jelszó vagy felhasználónév módosítása.</w:t>
      </w:r>
    </w:p>
    <w:p w:rsidR="009E4114" w:rsidRDefault="009E4114" w:rsidP="009E1138">
      <w:pPr>
        <w:pStyle w:val="Listaszerbekezds"/>
        <w:numPr>
          <w:ilvl w:val="0"/>
          <w:numId w:val="21"/>
        </w:numPr>
      </w:pPr>
      <w:r>
        <w:t xml:space="preserve">Törlés: Ha az állat nincs már az álaltkertben, eladták, esetleg már nem Magyarországon van, hanem külföldre vitték az állatot, akkor ki lehet törölni a programból, ami törlődik az adatbázisban is. Erre van a törlés gomb, ha kiválasztottuk a </w:t>
      </w:r>
      <w:r w:rsidR="00843EAE">
        <w:t>sort,</w:t>
      </w:r>
      <w:r>
        <w:t xml:space="preserve"> amit szeretnénk törölni és törlés </w:t>
      </w:r>
      <w:r>
        <w:lastRenderedPageBreak/>
        <w:t xml:space="preserve">gombra kattintunk. </w:t>
      </w:r>
      <w:r w:rsidR="00843EAE">
        <w:t>Esetleg,</w:t>
      </w:r>
      <w:r>
        <w:t xml:space="preserve"> ha a felhasználóneveket és jelszavakat törölnénk akkor, csak át kell menni a felhasználó felületre és ki lehet törölni. </w:t>
      </w:r>
    </w:p>
    <w:p w:rsidR="009E4114" w:rsidRDefault="009E4114" w:rsidP="009E4114">
      <w:pPr>
        <w:ind w:left="360" w:firstLine="0"/>
      </w:pPr>
      <w:r>
        <w:t>Egy példa a törlés kódjából:</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FF"/>
          <w:sz w:val="19"/>
          <w:szCs w:val="19"/>
          <w:lang w:eastAsia="hu-HU"/>
        </w:rPr>
        <w:t>try</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if</w:t>
      </w:r>
      <w:proofErr w:type="spellEnd"/>
      <w:r>
        <w:rPr>
          <w:rFonts w:ascii="Consolas" w:hAnsi="Consolas" w:cs="Consolas"/>
          <w:color w:val="000000"/>
          <w:sz w:val="19"/>
          <w:szCs w:val="19"/>
          <w:lang w:eastAsia="hu-HU"/>
        </w:rPr>
        <w:t xml:space="preserve"> (tabControl1.SelectedTab.Text == </w:t>
      </w:r>
      <w:r>
        <w:rPr>
          <w:rFonts w:ascii="Consolas" w:hAnsi="Consolas" w:cs="Consolas"/>
          <w:color w:val="A31515"/>
          <w:sz w:val="19"/>
          <w:szCs w:val="19"/>
          <w:lang w:eastAsia="hu-HU"/>
        </w:rPr>
        <w:t>"Állatok"</w:t>
      </w:r>
      <w:r>
        <w:rPr>
          <w:rFonts w:ascii="Consolas" w:hAnsi="Consolas" w:cs="Consolas"/>
          <w:color w:val="000000"/>
          <w:sz w:val="19"/>
          <w:szCs w:val="19"/>
          <w:lang w:eastAsia="hu-HU"/>
        </w:rPr>
        <w:t>)</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r>
        <w:rPr>
          <w:rFonts w:ascii="Consolas" w:hAnsi="Consolas" w:cs="Consolas"/>
          <w:color w:val="0000FF"/>
          <w:sz w:val="19"/>
          <w:szCs w:val="19"/>
          <w:lang w:eastAsia="hu-HU"/>
        </w:rPr>
        <w:t>int</w:t>
      </w:r>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id</w:t>
      </w:r>
      <w:proofErr w:type="spellEnd"/>
      <w:r>
        <w:rPr>
          <w:rFonts w:ascii="Consolas" w:hAnsi="Consolas" w:cs="Consolas"/>
          <w:color w:val="000000"/>
          <w:sz w:val="19"/>
          <w:szCs w:val="19"/>
          <w:lang w:eastAsia="hu-HU"/>
        </w:rPr>
        <w:t xml:space="preserve"> = Convert.ToInt32(dataGridViewAllatok.SelectedRows[0].Cells[</w:t>
      </w:r>
      <w:r>
        <w:rPr>
          <w:rFonts w:ascii="Consolas" w:hAnsi="Consolas" w:cs="Consolas"/>
          <w:color w:val="A31515"/>
          <w:sz w:val="19"/>
          <w:szCs w:val="19"/>
          <w:lang w:eastAsia="hu-HU"/>
        </w:rPr>
        <w:t>"Azonosito"</w:t>
      </w:r>
      <w:r>
        <w:rPr>
          <w:rFonts w:ascii="Consolas" w:hAnsi="Consolas" w:cs="Consolas"/>
          <w:color w:val="000000"/>
          <w:sz w:val="19"/>
          <w:szCs w:val="19"/>
          <w:lang w:eastAsia="hu-HU"/>
        </w:rPr>
        <w:t>].Value);</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Allat</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ng</w:t>
      </w:r>
      <w:proofErr w:type="spellEnd"/>
      <w:r>
        <w:rPr>
          <w:rFonts w:ascii="Consolas" w:hAnsi="Consolas" w:cs="Consolas"/>
          <w:color w:val="000000"/>
          <w:sz w:val="19"/>
          <w:szCs w:val="19"/>
          <w:lang w:eastAsia="hu-HU"/>
        </w:rPr>
        <w:t xml:space="preserve"> = </w:t>
      </w:r>
      <w:proofErr w:type="spellStart"/>
      <w:r>
        <w:rPr>
          <w:rFonts w:ascii="Consolas" w:hAnsi="Consolas" w:cs="Consolas"/>
          <w:color w:val="0000FF"/>
          <w:sz w:val="19"/>
          <w:szCs w:val="19"/>
          <w:lang w:eastAsia="hu-HU"/>
        </w:rPr>
        <w:t>new</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Allat</w:t>
      </w:r>
      <w:proofErr w:type="spellEnd"/>
      <w:r>
        <w:rPr>
          <w:rFonts w:ascii="Consolas" w:hAnsi="Consolas" w:cs="Consolas"/>
          <w:color w:val="000000"/>
          <w:sz w:val="19"/>
          <w:szCs w:val="19"/>
          <w:lang w:eastAsia="hu-HU"/>
        </w:rPr>
        <w:t>(</w:t>
      </w:r>
      <w:proofErr w:type="spellStart"/>
      <w:r>
        <w:rPr>
          <w:rFonts w:ascii="Consolas" w:hAnsi="Consolas" w:cs="Consolas"/>
          <w:color w:val="000000"/>
          <w:sz w:val="19"/>
          <w:szCs w:val="19"/>
          <w:lang w:eastAsia="hu-HU"/>
        </w:rPr>
        <w:t>id</w:t>
      </w:r>
      <w:proofErr w:type="spellEnd"/>
      <w:r>
        <w:rPr>
          <w:rFonts w:ascii="Consolas" w:hAnsi="Consolas" w:cs="Consolas"/>
          <w:color w:val="000000"/>
          <w:sz w:val="19"/>
          <w:szCs w:val="19"/>
          <w:lang w:eastAsia="hu-HU"/>
        </w:rPr>
        <w:t>,</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dataGridViewAllatok.SelectedRows[0].Cells[</w:t>
      </w:r>
      <w:r>
        <w:rPr>
          <w:rFonts w:ascii="Consolas" w:hAnsi="Consolas" w:cs="Consolas"/>
          <w:color w:val="A31515"/>
          <w:sz w:val="19"/>
          <w:szCs w:val="19"/>
          <w:lang w:eastAsia="hu-HU"/>
        </w:rPr>
        <w:t>"Fajta"</w:t>
      </w:r>
      <w:r>
        <w:rPr>
          <w:rFonts w:ascii="Consolas" w:hAnsi="Consolas" w:cs="Consolas"/>
          <w:color w:val="000000"/>
          <w:sz w:val="19"/>
          <w:szCs w:val="19"/>
          <w:lang w:eastAsia="hu-HU"/>
        </w:rPr>
        <w:t>].Value.ToString(),</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Convert.ToInt32(dataGridViewAllatok.SelectedRows[0].Cells[</w:t>
      </w:r>
      <w:r>
        <w:rPr>
          <w:rFonts w:ascii="Consolas" w:hAnsi="Consolas" w:cs="Consolas"/>
          <w:color w:val="A31515"/>
          <w:sz w:val="19"/>
          <w:szCs w:val="19"/>
          <w:lang w:eastAsia="hu-HU"/>
        </w:rPr>
        <w:t>"Kor"</w:t>
      </w:r>
      <w:r>
        <w:rPr>
          <w:rFonts w:ascii="Consolas" w:hAnsi="Consolas" w:cs="Consolas"/>
          <w:color w:val="000000"/>
          <w:sz w:val="19"/>
          <w:szCs w:val="19"/>
          <w:lang w:eastAsia="hu-HU"/>
        </w:rPr>
        <w:t>].Value),</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dataGridViewAllatok.SelectedRows[0].Cells[</w:t>
      </w:r>
      <w:r>
        <w:rPr>
          <w:rFonts w:ascii="Consolas" w:hAnsi="Consolas" w:cs="Consolas"/>
          <w:color w:val="A31515"/>
          <w:sz w:val="19"/>
          <w:szCs w:val="19"/>
          <w:lang w:eastAsia="hu-HU"/>
        </w:rPr>
        <w:t>"Nev"</w:t>
      </w:r>
      <w:r>
        <w:rPr>
          <w:rFonts w:ascii="Consolas" w:hAnsi="Consolas" w:cs="Consolas"/>
          <w:color w:val="000000"/>
          <w:sz w:val="19"/>
          <w:szCs w:val="19"/>
          <w:lang w:eastAsia="hu-HU"/>
        </w:rPr>
        <w:t>].Value.ToString(),</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Convert.ToInt32(dataGridViewAllatok.SelectedRows[0].Cells[</w:t>
      </w:r>
      <w:r>
        <w:rPr>
          <w:rFonts w:ascii="Consolas" w:hAnsi="Consolas" w:cs="Consolas"/>
          <w:color w:val="A31515"/>
          <w:sz w:val="19"/>
          <w:szCs w:val="19"/>
          <w:lang w:eastAsia="hu-HU"/>
        </w:rPr>
        <w:t>"Darab"</w:t>
      </w:r>
      <w:r>
        <w:rPr>
          <w:rFonts w:ascii="Consolas" w:hAnsi="Consolas" w:cs="Consolas"/>
          <w:color w:val="000000"/>
          <w:sz w:val="19"/>
          <w:szCs w:val="19"/>
          <w:lang w:eastAsia="hu-HU"/>
        </w:rPr>
        <w:t>].Value),</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dataGridViewAllatok.SelectedRows[0].Cells[</w:t>
      </w:r>
      <w:r>
        <w:rPr>
          <w:rFonts w:ascii="Consolas" w:hAnsi="Consolas" w:cs="Consolas"/>
          <w:color w:val="A31515"/>
          <w:sz w:val="19"/>
          <w:szCs w:val="19"/>
          <w:lang w:eastAsia="hu-HU"/>
        </w:rPr>
        <w:t>"Allatkert"</w:t>
      </w:r>
      <w:r>
        <w:rPr>
          <w:rFonts w:ascii="Consolas" w:hAnsi="Consolas" w:cs="Consolas"/>
          <w:color w:val="000000"/>
          <w:sz w:val="19"/>
          <w:szCs w:val="19"/>
          <w:lang w:eastAsia="hu-HU"/>
        </w:rPr>
        <w:t>].Value.ToString());</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asc.deleteAllat</w:t>
      </w:r>
      <w:proofErr w:type="spellEnd"/>
      <w:r>
        <w:rPr>
          <w:rFonts w:ascii="Consolas" w:hAnsi="Consolas" w:cs="Consolas"/>
          <w:color w:val="000000"/>
          <w:sz w:val="19"/>
          <w:szCs w:val="19"/>
          <w:lang w:eastAsia="hu-HU"/>
        </w:rPr>
        <w:t>(</w:t>
      </w:r>
      <w:proofErr w:type="spellStart"/>
      <w:r>
        <w:rPr>
          <w:rFonts w:ascii="Consolas" w:hAnsi="Consolas" w:cs="Consolas"/>
          <w:color w:val="000000"/>
          <w:sz w:val="19"/>
          <w:szCs w:val="19"/>
          <w:lang w:eastAsia="hu-HU"/>
        </w:rPr>
        <w:t>ng</w:t>
      </w:r>
      <w:proofErr w:type="spellEnd"/>
      <w:r>
        <w:rPr>
          <w:rFonts w:ascii="Consolas" w:hAnsi="Consolas" w:cs="Consolas"/>
          <w:color w:val="000000"/>
          <w:sz w:val="19"/>
          <w:szCs w:val="19"/>
          <w:lang w:eastAsia="hu-HU"/>
        </w:rPr>
        <w:t>);</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dataGridViewAllatok.DataSource</w:t>
      </w:r>
      <w:proofErr w:type="spellEnd"/>
      <w:r>
        <w:rPr>
          <w:rFonts w:ascii="Consolas" w:hAnsi="Consolas" w:cs="Consolas"/>
          <w:color w:val="000000"/>
          <w:sz w:val="19"/>
          <w:szCs w:val="19"/>
          <w:lang w:eastAsia="hu-HU"/>
        </w:rPr>
        <w:t xml:space="preserve"> = </w:t>
      </w:r>
      <w:r>
        <w:rPr>
          <w:rFonts w:ascii="Consolas" w:hAnsi="Consolas" w:cs="Consolas"/>
          <w:color w:val="0000FF"/>
          <w:sz w:val="19"/>
          <w:szCs w:val="19"/>
          <w:lang w:eastAsia="hu-HU"/>
        </w:rPr>
        <w:t>null</w:t>
      </w:r>
      <w:r>
        <w:rPr>
          <w:rFonts w:ascii="Consolas" w:hAnsi="Consolas" w:cs="Consolas"/>
          <w:color w:val="000000"/>
          <w:sz w:val="19"/>
          <w:szCs w:val="19"/>
          <w:lang w:eastAsia="hu-HU"/>
        </w:rPr>
        <w:t>;</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dataGridViewAllatok.DataSource</w:t>
      </w:r>
      <w:proofErr w:type="spellEnd"/>
      <w:r>
        <w:rPr>
          <w:rFonts w:ascii="Consolas" w:hAnsi="Consolas" w:cs="Consolas"/>
          <w:color w:val="000000"/>
          <w:sz w:val="19"/>
          <w:szCs w:val="19"/>
          <w:lang w:eastAsia="hu-HU"/>
        </w:rPr>
        <w:t xml:space="preserve"> = </w:t>
      </w:r>
      <w:proofErr w:type="spellStart"/>
      <w:r>
        <w:rPr>
          <w:rFonts w:ascii="Consolas" w:hAnsi="Consolas" w:cs="Consolas"/>
          <w:color w:val="000000"/>
          <w:sz w:val="19"/>
          <w:szCs w:val="19"/>
          <w:lang w:eastAsia="hu-HU"/>
        </w:rPr>
        <w:t>asc.loadAllatData</w:t>
      </w:r>
      <w:proofErr w:type="spellEnd"/>
      <w:r>
        <w:rPr>
          <w:rFonts w:ascii="Consolas" w:hAnsi="Consolas" w:cs="Consolas"/>
          <w:color w:val="000000"/>
          <w:sz w:val="19"/>
          <w:szCs w:val="19"/>
          <w:lang w:eastAsia="hu-HU"/>
        </w:rPr>
        <w:t>();</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else</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if</w:t>
      </w:r>
      <w:proofErr w:type="spellEnd"/>
      <w:r>
        <w:rPr>
          <w:rFonts w:ascii="Consolas" w:hAnsi="Consolas" w:cs="Consolas"/>
          <w:color w:val="000000"/>
          <w:sz w:val="19"/>
          <w:szCs w:val="19"/>
          <w:lang w:eastAsia="hu-HU"/>
        </w:rPr>
        <w:t xml:space="preserve"> (tabControl1.SelectedTab.Text == </w:t>
      </w:r>
      <w:r>
        <w:rPr>
          <w:rFonts w:ascii="Consolas" w:hAnsi="Consolas" w:cs="Consolas"/>
          <w:color w:val="A31515"/>
          <w:sz w:val="19"/>
          <w:szCs w:val="19"/>
          <w:lang w:eastAsia="hu-HU"/>
        </w:rPr>
        <w:t>"Felhasználók"</w:t>
      </w:r>
      <w:r>
        <w:rPr>
          <w:rFonts w:ascii="Consolas" w:hAnsi="Consolas" w:cs="Consolas"/>
          <w:color w:val="000000"/>
          <w:sz w:val="19"/>
          <w:szCs w:val="19"/>
          <w:lang w:eastAsia="hu-HU"/>
        </w:rPr>
        <w:t>)</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r>
        <w:rPr>
          <w:rFonts w:ascii="Consolas" w:hAnsi="Consolas" w:cs="Consolas"/>
          <w:color w:val="0000FF"/>
          <w:sz w:val="19"/>
          <w:szCs w:val="19"/>
          <w:lang w:eastAsia="hu-HU"/>
        </w:rPr>
        <w:t>int</w:t>
      </w:r>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id</w:t>
      </w:r>
      <w:proofErr w:type="spellEnd"/>
      <w:r>
        <w:rPr>
          <w:rFonts w:ascii="Consolas" w:hAnsi="Consolas" w:cs="Consolas"/>
          <w:color w:val="000000"/>
          <w:sz w:val="19"/>
          <w:szCs w:val="19"/>
          <w:lang w:eastAsia="hu-HU"/>
        </w:rPr>
        <w:t xml:space="preserve"> = Convert.ToInt32(dataGridViewfelhasznalok.SelectedRows[0].Cells[</w:t>
      </w:r>
      <w:r>
        <w:rPr>
          <w:rFonts w:ascii="Consolas" w:hAnsi="Consolas" w:cs="Consolas"/>
          <w:color w:val="A31515"/>
          <w:sz w:val="19"/>
          <w:szCs w:val="19"/>
          <w:lang w:eastAsia="hu-HU"/>
        </w:rPr>
        <w:t>"Azonosito"</w:t>
      </w:r>
      <w:r>
        <w:rPr>
          <w:rFonts w:ascii="Consolas" w:hAnsi="Consolas" w:cs="Consolas"/>
          <w:color w:val="000000"/>
          <w:sz w:val="19"/>
          <w:szCs w:val="19"/>
          <w:lang w:eastAsia="hu-HU"/>
        </w:rPr>
        <w:t>].Value);</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Felhasznalok</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fs</w:t>
      </w:r>
      <w:proofErr w:type="spellEnd"/>
      <w:r>
        <w:rPr>
          <w:rFonts w:ascii="Consolas" w:hAnsi="Consolas" w:cs="Consolas"/>
          <w:color w:val="000000"/>
          <w:sz w:val="19"/>
          <w:szCs w:val="19"/>
          <w:lang w:eastAsia="hu-HU"/>
        </w:rPr>
        <w:t xml:space="preserve"> = </w:t>
      </w:r>
      <w:proofErr w:type="spellStart"/>
      <w:r>
        <w:rPr>
          <w:rFonts w:ascii="Consolas" w:hAnsi="Consolas" w:cs="Consolas"/>
          <w:color w:val="0000FF"/>
          <w:sz w:val="19"/>
          <w:szCs w:val="19"/>
          <w:lang w:eastAsia="hu-HU"/>
        </w:rPr>
        <w:t>new</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Felhasznalok</w:t>
      </w:r>
      <w:proofErr w:type="spellEnd"/>
      <w:r>
        <w:rPr>
          <w:rFonts w:ascii="Consolas" w:hAnsi="Consolas" w:cs="Consolas"/>
          <w:color w:val="000000"/>
          <w:sz w:val="19"/>
          <w:szCs w:val="19"/>
          <w:lang w:eastAsia="hu-HU"/>
        </w:rPr>
        <w:t>(</w:t>
      </w:r>
      <w:proofErr w:type="spellStart"/>
      <w:r>
        <w:rPr>
          <w:rFonts w:ascii="Consolas" w:hAnsi="Consolas" w:cs="Consolas"/>
          <w:color w:val="000000"/>
          <w:sz w:val="19"/>
          <w:szCs w:val="19"/>
          <w:lang w:eastAsia="hu-HU"/>
        </w:rPr>
        <w:t>id</w:t>
      </w:r>
      <w:proofErr w:type="spellEnd"/>
      <w:r>
        <w:rPr>
          <w:rFonts w:ascii="Consolas" w:hAnsi="Consolas" w:cs="Consolas"/>
          <w:color w:val="000000"/>
          <w:sz w:val="19"/>
          <w:szCs w:val="19"/>
          <w:lang w:eastAsia="hu-HU"/>
        </w:rPr>
        <w:t>,</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dataGridViewfelhasznalok.SelectedRows[0].Cells[</w:t>
      </w:r>
      <w:r>
        <w:rPr>
          <w:rFonts w:ascii="Consolas" w:hAnsi="Consolas" w:cs="Consolas"/>
          <w:color w:val="A31515"/>
          <w:sz w:val="19"/>
          <w:szCs w:val="19"/>
          <w:lang w:eastAsia="hu-HU"/>
        </w:rPr>
        <w:t>"Felhasználónév"</w:t>
      </w:r>
      <w:r>
        <w:rPr>
          <w:rFonts w:ascii="Consolas" w:hAnsi="Consolas" w:cs="Consolas"/>
          <w:color w:val="000000"/>
          <w:sz w:val="19"/>
          <w:szCs w:val="19"/>
          <w:lang w:eastAsia="hu-HU"/>
        </w:rPr>
        <w:t>].Value.ToString(),</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dataGridViewfelhasznalok.SelectedRows[0].Cells[</w:t>
      </w:r>
      <w:r>
        <w:rPr>
          <w:rFonts w:ascii="Consolas" w:hAnsi="Consolas" w:cs="Consolas"/>
          <w:color w:val="A31515"/>
          <w:sz w:val="19"/>
          <w:szCs w:val="19"/>
          <w:lang w:eastAsia="hu-HU"/>
        </w:rPr>
        <w:t>"Jelszó"</w:t>
      </w:r>
      <w:r>
        <w:rPr>
          <w:rFonts w:ascii="Consolas" w:hAnsi="Consolas" w:cs="Consolas"/>
          <w:color w:val="000000"/>
          <w:sz w:val="19"/>
          <w:szCs w:val="19"/>
          <w:lang w:eastAsia="hu-HU"/>
        </w:rPr>
        <w:t>].Value.ToString(),</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Convert.ToInt32(dataGridViewfelhasznalok.SelectedRows[0].Cells[</w:t>
      </w:r>
      <w:r>
        <w:rPr>
          <w:rFonts w:ascii="Consolas" w:hAnsi="Consolas" w:cs="Consolas"/>
          <w:color w:val="A31515"/>
          <w:sz w:val="19"/>
          <w:szCs w:val="19"/>
          <w:lang w:eastAsia="hu-HU"/>
        </w:rPr>
        <w:t>"Jogosultság"</w:t>
      </w:r>
      <w:r>
        <w:rPr>
          <w:rFonts w:ascii="Consolas" w:hAnsi="Consolas" w:cs="Consolas"/>
          <w:color w:val="000000"/>
          <w:sz w:val="19"/>
          <w:szCs w:val="19"/>
          <w:lang w:eastAsia="hu-HU"/>
        </w:rPr>
        <w:t>].Value));</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fsc.deleteFelh</w:t>
      </w:r>
      <w:proofErr w:type="spellEnd"/>
      <w:r>
        <w:rPr>
          <w:rFonts w:ascii="Consolas" w:hAnsi="Consolas" w:cs="Consolas"/>
          <w:color w:val="000000"/>
          <w:sz w:val="19"/>
          <w:szCs w:val="19"/>
          <w:lang w:eastAsia="hu-HU"/>
        </w:rPr>
        <w:t>(</w:t>
      </w:r>
      <w:proofErr w:type="spellStart"/>
      <w:r>
        <w:rPr>
          <w:rFonts w:ascii="Consolas" w:hAnsi="Consolas" w:cs="Consolas"/>
          <w:color w:val="000000"/>
          <w:sz w:val="19"/>
          <w:szCs w:val="19"/>
          <w:lang w:eastAsia="hu-HU"/>
        </w:rPr>
        <w:t>fs</w:t>
      </w:r>
      <w:proofErr w:type="spellEnd"/>
      <w:r>
        <w:rPr>
          <w:rFonts w:ascii="Consolas" w:hAnsi="Consolas" w:cs="Consolas"/>
          <w:color w:val="000000"/>
          <w:sz w:val="19"/>
          <w:szCs w:val="19"/>
          <w:lang w:eastAsia="hu-HU"/>
        </w:rPr>
        <w:t>);</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dataGridViewfelhasznalok.DataSource</w:t>
      </w:r>
      <w:proofErr w:type="spellEnd"/>
      <w:r>
        <w:rPr>
          <w:rFonts w:ascii="Consolas" w:hAnsi="Consolas" w:cs="Consolas"/>
          <w:color w:val="000000"/>
          <w:sz w:val="19"/>
          <w:szCs w:val="19"/>
          <w:lang w:eastAsia="hu-HU"/>
        </w:rPr>
        <w:t xml:space="preserve"> = </w:t>
      </w:r>
      <w:r>
        <w:rPr>
          <w:rFonts w:ascii="Consolas" w:hAnsi="Consolas" w:cs="Consolas"/>
          <w:color w:val="0000FF"/>
          <w:sz w:val="19"/>
          <w:szCs w:val="19"/>
          <w:lang w:eastAsia="hu-HU"/>
        </w:rPr>
        <w:t>null</w:t>
      </w:r>
      <w:r>
        <w:rPr>
          <w:rFonts w:ascii="Consolas" w:hAnsi="Consolas" w:cs="Consolas"/>
          <w:color w:val="000000"/>
          <w:sz w:val="19"/>
          <w:szCs w:val="19"/>
          <w:lang w:eastAsia="hu-HU"/>
        </w:rPr>
        <w:t>;</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dataGridViewfelhasznalok.DataSource</w:t>
      </w:r>
      <w:proofErr w:type="spellEnd"/>
      <w:r>
        <w:rPr>
          <w:rFonts w:ascii="Consolas" w:hAnsi="Consolas" w:cs="Consolas"/>
          <w:color w:val="000000"/>
          <w:sz w:val="19"/>
          <w:szCs w:val="19"/>
          <w:lang w:eastAsia="hu-HU"/>
        </w:rPr>
        <w:t xml:space="preserve"> = </w:t>
      </w:r>
      <w:proofErr w:type="spellStart"/>
      <w:r>
        <w:rPr>
          <w:rFonts w:ascii="Consolas" w:hAnsi="Consolas" w:cs="Consolas"/>
          <w:color w:val="000000"/>
          <w:sz w:val="19"/>
          <w:szCs w:val="19"/>
          <w:lang w:eastAsia="hu-HU"/>
        </w:rPr>
        <w:t>fsc.LoadFelhData</w:t>
      </w:r>
      <w:proofErr w:type="spellEnd"/>
      <w:r>
        <w:rPr>
          <w:rFonts w:ascii="Consolas" w:hAnsi="Consolas" w:cs="Consolas"/>
          <w:color w:val="000000"/>
          <w:sz w:val="19"/>
          <w:szCs w:val="19"/>
          <w:lang w:eastAsia="hu-HU"/>
        </w:rPr>
        <w:t>();</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else</w:t>
      </w:r>
      <w:proofErr w:type="spellEnd"/>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MessageBox.Show</w:t>
      </w:r>
      <w:proofErr w:type="spellEnd"/>
      <w:r>
        <w:rPr>
          <w:rFonts w:ascii="Consolas" w:hAnsi="Consolas" w:cs="Consolas"/>
          <w:color w:val="000000"/>
          <w:sz w:val="19"/>
          <w:szCs w:val="19"/>
          <w:lang w:eastAsia="hu-HU"/>
        </w:rPr>
        <w:t>(</w:t>
      </w:r>
      <w:r>
        <w:rPr>
          <w:rFonts w:ascii="Consolas" w:hAnsi="Consolas" w:cs="Consolas"/>
          <w:color w:val="A31515"/>
          <w:sz w:val="19"/>
          <w:szCs w:val="19"/>
          <w:lang w:eastAsia="hu-HU"/>
        </w:rPr>
        <w:t xml:space="preserve">"Válasszon </w:t>
      </w:r>
      <w:proofErr w:type="spellStart"/>
      <w:r>
        <w:rPr>
          <w:rFonts w:ascii="Consolas" w:hAnsi="Consolas" w:cs="Consolas"/>
          <w:color w:val="A31515"/>
          <w:sz w:val="19"/>
          <w:szCs w:val="19"/>
          <w:lang w:eastAsia="hu-HU"/>
        </w:rPr>
        <w:t>tabot</w:t>
      </w:r>
      <w:proofErr w:type="spellEnd"/>
      <w:r>
        <w:rPr>
          <w:rFonts w:ascii="Consolas" w:hAnsi="Consolas" w:cs="Consolas"/>
          <w:color w:val="A31515"/>
          <w:sz w:val="19"/>
          <w:szCs w:val="19"/>
          <w:lang w:eastAsia="hu-HU"/>
        </w:rPr>
        <w:t>"</w:t>
      </w:r>
      <w:r>
        <w:rPr>
          <w:rFonts w:ascii="Consolas" w:hAnsi="Consolas" w:cs="Consolas"/>
          <w:color w:val="000000"/>
          <w:sz w:val="19"/>
          <w:szCs w:val="19"/>
          <w:lang w:eastAsia="hu-HU"/>
        </w:rPr>
        <w:t>);</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catch</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AllatServiceException</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alc</w:t>
      </w:r>
      <w:proofErr w:type="spellEnd"/>
      <w:r>
        <w:rPr>
          <w:rFonts w:ascii="Consolas" w:hAnsi="Consolas" w:cs="Consolas"/>
          <w:color w:val="000000"/>
          <w:sz w:val="19"/>
          <w:szCs w:val="19"/>
          <w:lang w:eastAsia="hu-HU"/>
        </w:rPr>
        <w:t>)</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
    <w:p w:rsidR="009E4114" w:rsidRDefault="009E4114" w:rsidP="009E4114">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errorProvidermodositas.SetError</w:t>
      </w:r>
      <w:proofErr w:type="spellEnd"/>
      <w:r>
        <w:rPr>
          <w:rFonts w:ascii="Consolas" w:hAnsi="Consolas" w:cs="Consolas"/>
          <w:color w:val="000000"/>
          <w:sz w:val="19"/>
          <w:szCs w:val="19"/>
          <w:lang w:eastAsia="hu-HU"/>
        </w:rPr>
        <w:t>(</w:t>
      </w:r>
      <w:proofErr w:type="spellStart"/>
      <w:r>
        <w:rPr>
          <w:rFonts w:ascii="Consolas" w:hAnsi="Consolas" w:cs="Consolas"/>
          <w:color w:val="000000"/>
          <w:sz w:val="19"/>
          <w:szCs w:val="19"/>
          <w:lang w:eastAsia="hu-HU"/>
        </w:rPr>
        <w:t>buttonmodositas</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alc.Message</w:t>
      </w:r>
      <w:proofErr w:type="spellEnd"/>
      <w:r>
        <w:rPr>
          <w:rFonts w:ascii="Consolas" w:hAnsi="Consolas" w:cs="Consolas"/>
          <w:color w:val="000000"/>
          <w:sz w:val="19"/>
          <w:szCs w:val="19"/>
          <w:lang w:eastAsia="hu-HU"/>
        </w:rPr>
        <w:t>);</w:t>
      </w:r>
    </w:p>
    <w:p w:rsidR="009E4114" w:rsidRPr="009E4114" w:rsidRDefault="009E4114" w:rsidP="009E4114">
      <w:pPr>
        <w:ind w:left="360" w:firstLine="0"/>
      </w:pPr>
      <w:r>
        <w:rPr>
          <w:rFonts w:ascii="Consolas" w:hAnsi="Consolas" w:cs="Consolas"/>
          <w:color w:val="000000"/>
          <w:sz w:val="19"/>
          <w:szCs w:val="19"/>
          <w:lang w:eastAsia="hu-HU"/>
        </w:rPr>
        <w:t xml:space="preserve">            }</w:t>
      </w:r>
    </w:p>
    <w:p w:rsidR="00A002E6" w:rsidRPr="00A401F1" w:rsidRDefault="00A002E6" w:rsidP="00A401F1">
      <w:pPr>
        <w:ind w:firstLine="0"/>
      </w:pPr>
    </w:p>
    <w:p w:rsidR="00415966" w:rsidRDefault="00FF4D97" w:rsidP="00415966">
      <w:pPr>
        <w:pStyle w:val="Cmsor2"/>
      </w:pPr>
      <w:bookmarkStart w:id="7" w:name="_Toc5099429"/>
      <w:bookmarkStart w:id="8" w:name="_Toc31361551"/>
      <w:r>
        <w:lastRenderedPageBreak/>
        <w:t>1.</w:t>
      </w:r>
      <w:r w:rsidR="00680D3C">
        <w:t>2</w:t>
      </w:r>
      <w:r>
        <w:tab/>
      </w:r>
      <w:r w:rsidR="00415966">
        <w:t>Használati eset diagram</w:t>
      </w:r>
      <w:bookmarkEnd w:id="7"/>
      <w:bookmarkEnd w:id="8"/>
    </w:p>
    <w:p w:rsidR="00415966" w:rsidRDefault="00BD5E26" w:rsidP="00415966">
      <w:pPr>
        <w:pStyle w:val="Normlacmutn"/>
      </w:pPr>
      <w:r>
        <w:t xml:space="preserve">A </w:t>
      </w:r>
      <w:r w:rsidR="00415966" w:rsidRPr="00415966">
        <w:t>követelményrögzít</w:t>
      </w:r>
      <w:r>
        <w:t xml:space="preserve">és (a szoftverfejlesztés </w:t>
      </w:r>
      <w:r w:rsidR="00415966">
        <w:t>első</w:t>
      </w:r>
      <w:r>
        <w:t xml:space="preserve"> fázisaiban,</w:t>
      </w:r>
      <w:r w:rsidR="00415966" w:rsidRPr="00415966">
        <w:t xml:space="preserve"> pl. a követelmény-definíciós fázisban használatos).  Funkcionális diagram: középpontban a rendszer által végrehajtandó funkciók vannak. A rendszer funkcióinak komplett leírására szolgál.</w:t>
      </w:r>
    </w:p>
    <w:p w:rsidR="00BD5E26" w:rsidRDefault="00BD5E26" w:rsidP="00BD5E26">
      <w:pPr>
        <w:pStyle w:val="Listaszerbekezds"/>
        <w:ind w:left="0"/>
      </w:pPr>
      <w:r>
        <w:rPr>
          <w:noProof/>
          <w:lang w:eastAsia="hu-HU"/>
        </w:rPr>
        <w:t>Elsősorban a használati eset diagram alap fogalmát írnám le, utána térnék ki a saját projektem diagramjára.</w:t>
      </w:r>
      <w:r w:rsidRPr="005A4881">
        <w:t xml:space="preserve"> </w:t>
      </w:r>
      <w:r>
        <w:t>A használati eset diagram célja leírni a modellezendő rendszer és a környezete kapcsolatait. Ez egy funkcionális diagram, vagyis középpontjában a rendszer által végrehajtandó funkciók vannak. A használati eset diagram megmutatja, kik, és mire akarják használni a rendszert.</w:t>
      </w:r>
    </w:p>
    <w:p w:rsidR="00BD5E26" w:rsidRDefault="00152F31" w:rsidP="00BD5E26">
      <w:pPr>
        <w:pStyle w:val="Listaszerbekezds"/>
        <w:ind w:left="-142"/>
      </w:pPr>
      <w:r>
        <w:t xml:space="preserve">  </w:t>
      </w:r>
      <w:r>
        <w:tab/>
      </w:r>
      <w:r w:rsidR="00BD5E26">
        <w:t>A használati eset diagramok alapvelő elemei az alábbiak:</w:t>
      </w:r>
    </w:p>
    <w:p w:rsidR="00BD5E26" w:rsidRDefault="00BD5E26" w:rsidP="009E1138">
      <w:pPr>
        <w:pStyle w:val="Listaszerbekezds"/>
        <w:numPr>
          <w:ilvl w:val="0"/>
          <w:numId w:val="16"/>
        </w:numPr>
      </w:pPr>
      <w:r>
        <w:t>Rendszerhatár</w:t>
      </w:r>
    </w:p>
    <w:p w:rsidR="00BD5E26" w:rsidRDefault="00BD5E26" w:rsidP="009E1138">
      <w:pPr>
        <w:pStyle w:val="Listaszerbekezds"/>
        <w:numPr>
          <w:ilvl w:val="0"/>
          <w:numId w:val="16"/>
        </w:numPr>
      </w:pPr>
      <w:r>
        <w:t>Használati eset (use case): Az elvárt viselkedésminták (vagyis hogy mire képes a rendszer). A felhasználó egy adott céljának eléréséhez lehet, hogy több használati eset végrehajtása szükséges. Például, ha egy webáruházban vásárolni akarunk, ahhoz az alábbi funkciókat kell igénybe venni:</w:t>
      </w:r>
    </w:p>
    <w:p w:rsidR="00BD5E26" w:rsidRDefault="00BD5E26" w:rsidP="009E1138">
      <w:pPr>
        <w:pStyle w:val="Listaszerbekezds"/>
        <w:numPr>
          <w:ilvl w:val="0"/>
          <w:numId w:val="16"/>
        </w:numPr>
      </w:pPr>
      <w:r>
        <w:t>bejelentkezés</w:t>
      </w:r>
    </w:p>
    <w:p w:rsidR="00BD5E26" w:rsidRDefault="00BD5E26" w:rsidP="009E1138">
      <w:pPr>
        <w:pStyle w:val="Listaszerbekezds"/>
        <w:numPr>
          <w:ilvl w:val="0"/>
          <w:numId w:val="16"/>
        </w:numPr>
      </w:pPr>
      <w:r>
        <w:t>keresés az áruk között</w:t>
      </w:r>
    </w:p>
    <w:p w:rsidR="00BD5E26" w:rsidRDefault="00BD5E26" w:rsidP="009E1138">
      <w:pPr>
        <w:pStyle w:val="Listaszerbekezds"/>
        <w:numPr>
          <w:ilvl w:val="0"/>
          <w:numId w:val="16"/>
        </w:numPr>
      </w:pPr>
      <w:r>
        <w:t>áru kosárba helyezése</w:t>
      </w:r>
    </w:p>
    <w:p w:rsidR="00BD5E26" w:rsidRDefault="00BD5E26" w:rsidP="009E1138">
      <w:pPr>
        <w:pStyle w:val="Listaszerbekezds"/>
        <w:numPr>
          <w:ilvl w:val="0"/>
          <w:numId w:val="16"/>
        </w:numPr>
      </w:pPr>
      <w:r>
        <w:t>fizetési és szállítási adatok megadása</w:t>
      </w:r>
    </w:p>
    <w:p w:rsidR="00BD5E26" w:rsidRDefault="00BD5E26" w:rsidP="00BD5E26">
      <w:pPr>
        <w:pStyle w:val="Listaszerbekezds"/>
        <w:ind w:left="-142"/>
      </w:pPr>
    </w:p>
    <w:p w:rsidR="00BD5E26" w:rsidRDefault="00BD5E26" w:rsidP="009E1138">
      <w:pPr>
        <w:pStyle w:val="Listaszerbekezds"/>
        <w:numPr>
          <w:ilvl w:val="0"/>
          <w:numId w:val="16"/>
        </w:numPr>
      </w:pPr>
      <w:r>
        <w:t>Aktor (actor): a rendszerrel kapcsolatba kerülő személyek, külső rendszerek, akik/amelyek a rendszer szolgáltatásait igénybe veszik.</w:t>
      </w:r>
      <w:r w:rsidRPr="00624149">
        <w:t xml:space="preserve"> Egy szerepkört reprezentál (pl.: felhasználók). Nem az a lényeges, hogy ki a felhasználó, hanem az, hogy milyen szerepet játszik a rendszer használata során.</w:t>
      </w:r>
    </w:p>
    <w:p w:rsidR="00BD5E26" w:rsidRDefault="00BD5E26" w:rsidP="009E1138">
      <w:pPr>
        <w:pStyle w:val="Listaszerbekezds"/>
        <w:numPr>
          <w:ilvl w:val="0"/>
          <w:numId w:val="16"/>
        </w:numPr>
      </w:pPr>
      <w:r>
        <w:t>Kapcsolatok az aktorok és használati esetek között.</w:t>
      </w:r>
    </w:p>
    <w:p w:rsidR="00BD5E26" w:rsidRDefault="00BD5E26" w:rsidP="009E1138">
      <w:pPr>
        <w:pStyle w:val="Listaszerbekezds"/>
        <w:numPr>
          <w:ilvl w:val="0"/>
          <w:numId w:val="16"/>
        </w:numPr>
      </w:pPr>
      <w:r>
        <w:t>Kapcsolatok a használati esetek között</w:t>
      </w:r>
    </w:p>
    <w:p w:rsidR="00BD5E26" w:rsidRDefault="00BD5E26" w:rsidP="009E1138">
      <w:pPr>
        <w:pStyle w:val="Listaszerbekezds"/>
        <w:numPr>
          <w:ilvl w:val="0"/>
          <w:numId w:val="16"/>
        </w:numPr>
      </w:pPr>
      <w:r>
        <w:t>Kapcsolatok az aktorok között.</w:t>
      </w:r>
    </w:p>
    <w:p w:rsidR="00BD5E26" w:rsidRDefault="00BD5E26" w:rsidP="00BD5E26">
      <w:pPr>
        <w:pStyle w:val="Listaszerbekezds"/>
        <w:ind w:left="-142"/>
      </w:pPr>
      <w:r>
        <w:rPr>
          <w:noProof/>
          <w:lang w:eastAsia="hu-HU"/>
        </w:rPr>
        <w:lastRenderedPageBreak/>
        <w:drawing>
          <wp:inline distT="0" distB="0" distL="0" distR="0" wp14:anchorId="67FDA6A6" wp14:editId="08EF1B1B">
            <wp:extent cx="5572125" cy="2876550"/>
            <wp:effectExtent l="0" t="0" r="9525" b="0"/>
            <wp:docPr id="3" name="Kép 3" descr="C:\Users\Bakri\Downloads\Usecase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akri\Downloads\Usecasediagra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2125" cy="2876550"/>
                    </a:xfrm>
                    <a:prstGeom prst="rect">
                      <a:avLst/>
                    </a:prstGeom>
                    <a:noFill/>
                    <a:ln>
                      <a:noFill/>
                    </a:ln>
                  </pic:spPr>
                </pic:pic>
              </a:graphicData>
            </a:graphic>
          </wp:inline>
        </w:drawing>
      </w:r>
      <w:r w:rsidR="00975473" w:rsidRPr="00AA6891">
        <w:rPr>
          <w:i/>
          <w:sz w:val="20"/>
        </w:rPr>
        <w:t>4.ábra használati eset diagram</w:t>
      </w:r>
    </w:p>
    <w:p w:rsidR="00BD5E26" w:rsidRPr="00BD5E26" w:rsidRDefault="00BD5E26" w:rsidP="00447A3A">
      <w:pPr>
        <w:pStyle w:val="Listaszerbekezds"/>
        <w:ind w:left="-142"/>
      </w:pPr>
      <w:r>
        <w:t xml:space="preserve">Az én használati eset diagramomon látható, hogy két felhasználó van. Az egyik az állatkert </w:t>
      </w:r>
      <w:r w:rsidR="00D54E9B">
        <w:t>igazgatója,</w:t>
      </w:r>
      <w:r>
        <w:t xml:space="preserve"> aki a bejelentkezés után az asztali programban módosíthatja, törölheti, vagy felvihet új </w:t>
      </w:r>
      <w:r w:rsidR="00D54E9B">
        <w:t>állatok, felhasználó</w:t>
      </w:r>
      <w:r>
        <w:t xml:space="preserve">, és </w:t>
      </w:r>
      <w:r w:rsidR="00D54E9B">
        <w:t>megrendelés adatait</w:t>
      </w:r>
      <w:r>
        <w:t>. Első lépésben egy bejelentkező felület látható ahol az igazgató a saját előre megkapott felhasználónevével és jelszavával tud belépni. ezután tudja betölteni az állatkert lakóinak adatait az adatbázisból. Majd ezt követően tudja a megfelelő gombra kattintással azokat módosítani. Vele ellentétben a logisztikai ügyintéző nem módosíthat semmit az asztali alkalmazásban, az ő feladata a megrendelések leadása nyomon követése. Neki is ugyanúgy egy megadott felhasználónév és jelszó lesz megadva, viszont neki kevesebb prioritása van. Ugyan az igazgató is tud bármikor megrendeléseket leadni, hiszen neki mindenhez joga van, de ez kifejezetten a logisztikai ügyintéző feladata, így inkább az ügyintéző teszi meg ezeket.</w:t>
      </w:r>
    </w:p>
    <w:p w:rsidR="00FF4D97" w:rsidRDefault="00FF4D97">
      <w:pPr>
        <w:pStyle w:val="Cmsor2"/>
      </w:pPr>
      <w:bookmarkStart w:id="9" w:name="_Toc5099430"/>
      <w:bookmarkStart w:id="10" w:name="_Toc31361552"/>
      <w:r>
        <w:t>1.</w:t>
      </w:r>
      <w:r w:rsidR="006010D7">
        <w:t>3</w:t>
      </w:r>
      <w:r>
        <w:tab/>
      </w:r>
      <w:r w:rsidR="00415966">
        <w:t>Adatbázis tervezése</w:t>
      </w:r>
      <w:bookmarkEnd w:id="9"/>
      <w:bookmarkEnd w:id="10"/>
    </w:p>
    <w:p w:rsidR="002043B1" w:rsidRDefault="002043B1" w:rsidP="002043B1">
      <w:pPr>
        <w:pStyle w:val="Normlacmutn"/>
      </w:pPr>
      <w:r w:rsidRPr="00166A83">
        <w:rPr>
          <w:b/>
        </w:rPr>
        <w:t>Bejelentkezéshez szükséges tábla</w:t>
      </w:r>
      <w:r>
        <w:t>:</w:t>
      </w:r>
    </w:p>
    <w:p w:rsidR="002043B1" w:rsidRDefault="002043B1" w:rsidP="002043B1">
      <w:r>
        <w:t xml:space="preserve">a bejelentkezéshez egy táblát hoztam </w:t>
      </w:r>
      <w:r w:rsidR="00D54E9B">
        <w:t>létre,</w:t>
      </w:r>
      <w:r>
        <w:t xml:space="preserve"> amely tárolja a felhasználónevet, jelszót és a jogosultságot. A program a jogosultságot figyelve jelentkezik be a megadott felületre.</w:t>
      </w:r>
    </w:p>
    <w:p w:rsidR="002043B1" w:rsidRPr="00166A83" w:rsidRDefault="00D54E9B" w:rsidP="009E1138">
      <w:pPr>
        <w:pStyle w:val="Listaszerbekezds"/>
        <w:numPr>
          <w:ilvl w:val="0"/>
          <w:numId w:val="22"/>
        </w:numPr>
        <w:rPr>
          <w:sz w:val="24"/>
        </w:rPr>
      </w:pPr>
      <w:r w:rsidRPr="00166A83">
        <w:rPr>
          <w:sz w:val="24"/>
        </w:rPr>
        <w:t>Azonosító (</w:t>
      </w:r>
      <w:r w:rsidR="002043B1" w:rsidRPr="00166A83">
        <w:rPr>
          <w:sz w:val="24"/>
        </w:rPr>
        <w:t xml:space="preserve">INT 11 </w:t>
      </w:r>
      <w:proofErr w:type="spellStart"/>
      <w:r w:rsidR="002043B1" w:rsidRPr="00166A83">
        <w:rPr>
          <w:sz w:val="24"/>
        </w:rPr>
        <w:t>primary</w:t>
      </w:r>
      <w:proofErr w:type="spellEnd"/>
      <w:r w:rsidR="002043B1" w:rsidRPr="00166A83">
        <w:rPr>
          <w:sz w:val="24"/>
        </w:rPr>
        <w:t xml:space="preserve"> </w:t>
      </w:r>
      <w:proofErr w:type="spellStart"/>
      <w:r w:rsidR="002043B1" w:rsidRPr="00166A83">
        <w:rPr>
          <w:sz w:val="24"/>
        </w:rPr>
        <w:t>kex</w:t>
      </w:r>
      <w:proofErr w:type="spellEnd"/>
      <w:r w:rsidR="002043B1" w:rsidRPr="00166A83">
        <w:rPr>
          <w:sz w:val="24"/>
        </w:rPr>
        <w:t>)</w:t>
      </w:r>
    </w:p>
    <w:p w:rsidR="002043B1" w:rsidRPr="00166A83" w:rsidRDefault="00D54E9B" w:rsidP="009E1138">
      <w:pPr>
        <w:pStyle w:val="Listaszerbekezds"/>
        <w:numPr>
          <w:ilvl w:val="0"/>
          <w:numId w:val="22"/>
        </w:numPr>
        <w:rPr>
          <w:sz w:val="24"/>
        </w:rPr>
      </w:pPr>
      <w:r w:rsidRPr="00166A83">
        <w:rPr>
          <w:sz w:val="24"/>
        </w:rPr>
        <w:t>Felhasználónév (</w:t>
      </w:r>
      <w:r w:rsidR="002043B1" w:rsidRPr="00166A83">
        <w:rPr>
          <w:sz w:val="24"/>
        </w:rPr>
        <w:t>VARCHAR 250)</w:t>
      </w:r>
    </w:p>
    <w:p w:rsidR="002043B1" w:rsidRPr="00166A83" w:rsidRDefault="00D54E9B" w:rsidP="009E1138">
      <w:pPr>
        <w:pStyle w:val="Listaszerbekezds"/>
        <w:numPr>
          <w:ilvl w:val="0"/>
          <w:numId w:val="22"/>
        </w:numPr>
        <w:rPr>
          <w:sz w:val="24"/>
        </w:rPr>
      </w:pPr>
      <w:r w:rsidRPr="00166A83">
        <w:rPr>
          <w:sz w:val="24"/>
        </w:rPr>
        <w:t>Jelszó (</w:t>
      </w:r>
      <w:r w:rsidR="002043B1" w:rsidRPr="00166A83">
        <w:rPr>
          <w:sz w:val="24"/>
        </w:rPr>
        <w:t>VARCHAR 250)</w:t>
      </w:r>
    </w:p>
    <w:p w:rsidR="002043B1" w:rsidRPr="00166A83" w:rsidRDefault="00D54E9B" w:rsidP="009E1138">
      <w:pPr>
        <w:pStyle w:val="Listaszerbekezds"/>
        <w:numPr>
          <w:ilvl w:val="0"/>
          <w:numId w:val="22"/>
        </w:numPr>
        <w:rPr>
          <w:sz w:val="24"/>
        </w:rPr>
      </w:pPr>
      <w:r w:rsidRPr="00166A83">
        <w:rPr>
          <w:sz w:val="24"/>
        </w:rPr>
        <w:t>Jogosultság (</w:t>
      </w:r>
      <w:r w:rsidR="002043B1" w:rsidRPr="00166A83">
        <w:rPr>
          <w:sz w:val="24"/>
        </w:rPr>
        <w:t>INT 11)</w:t>
      </w:r>
    </w:p>
    <w:p w:rsidR="002043B1" w:rsidRDefault="00166A83" w:rsidP="002043B1">
      <w:pPr>
        <w:ind w:left="284" w:firstLine="0"/>
      </w:pPr>
      <w:r w:rsidRPr="00166A83">
        <w:rPr>
          <w:b/>
        </w:rPr>
        <w:t>Állatok kezelése és táblái</w:t>
      </w:r>
      <w:r>
        <w:t xml:space="preserve">: Az álatok kezelésére 3 darab táblát hoztam létre, állatok, állatkert és megrendelések. Az állatok táblában vannak tárolva az állatok tulajdonságai, </w:t>
      </w:r>
      <w:r>
        <w:lastRenderedPageBreak/>
        <w:t xml:space="preserve">illetve az állatkert </w:t>
      </w:r>
      <w:r w:rsidR="00D54E9B">
        <w:t>azonosítója,</w:t>
      </w:r>
      <w:r>
        <w:t xml:space="preserve"> ami kapcsolódik az állatkert táblához, így tudja a program, hogy melyik állat melyik állatkertben van.</w:t>
      </w:r>
    </w:p>
    <w:p w:rsidR="00166A83" w:rsidRDefault="00D54E9B" w:rsidP="009E1138">
      <w:pPr>
        <w:pStyle w:val="Listaszerbekezds"/>
        <w:numPr>
          <w:ilvl w:val="0"/>
          <w:numId w:val="23"/>
        </w:numPr>
        <w:jc w:val="left"/>
        <w:rPr>
          <w:sz w:val="24"/>
        </w:rPr>
      </w:pPr>
      <w:r w:rsidRPr="00166A83">
        <w:rPr>
          <w:sz w:val="24"/>
        </w:rPr>
        <w:t>Azonos</w:t>
      </w:r>
      <w:r>
        <w:rPr>
          <w:sz w:val="24"/>
        </w:rPr>
        <w:t>ító (</w:t>
      </w:r>
      <w:r w:rsidR="00166A83">
        <w:rPr>
          <w:sz w:val="24"/>
        </w:rPr>
        <w:t>INT 11 PRIMARY KEY)</w:t>
      </w:r>
    </w:p>
    <w:p w:rsidR="00166A83" w:rsidRDefault="00D54E9B" w:rsidP="009E1138">
      <w:pPr>
        <w:pStyle w:val="Listaszerbekezds"/>
        <w:numPr>
          <w:ilvl w:val="0"/>
          <w:numId w:val="23"/>
        </w:numPr>
        <w:jc w:val="left"/>
        <w:rPr>
          <w:sz w:val="24"/>
        </w:rPr>
      </w:pPr>
      <w:r>
        <w:rPr>
          <w:sz w:val="24"/>
        </w:rPr>
        <w:t>Fajta (</w:t>
      </w:r>
      <w:r w:rsidR="00166A83">
        <w:rPr>
          <w:sz w:val="24"/>
        </w:rPr>
        <w:t>VARCHAR 250)</w:t>
      </w:r>
    </w:p>
    <w:p w:rsidR="00166A83" w:rsidRDefault="00D54E9B" w:rsidP="009E1138">
      <w:pPr>
        <w:pStyle w:val="Listaszerbekezds"/>
        <w:numPr>
          <w:ilvl w:val="0"/>
          <w:numId w:val="23"/>
        </w:numPr>
        <w:jc w:val="left"/>
        <w:rPr>
          <w:sz w:val="24"/>
        </w:rPr>
      </w:pPr>
      <w:r>
        <w:rPr>
          <w:sz w:val="24"/>
        </w:rPr>
        <w:t>Kor (</w:t>
      </w:r>
      <w:r w:rsidR="00166A83">
        <w:rPr>
          <w:sz w:val="24"/>
        </w:rPr>
        <w:t>INT 11)</w:t>
      </w:r>
    </w:p>
    <w:p w:rsidR="00166A83" w:rsidRDefault="00D54E9B" w:rsidP="009E1138">
      <w:pPr>
        <w:pStyle w:val="Listaszerbekezds"/>
        <w:numPr>
          <w:ilvl w:val="0"/>
          <w:numId w:val="23"/>
        </w:numPr>
        <w:jc w:val="left"/>
        <w:rPr>
          <w:sz w:val="24"/>
        </w:rPr>
      </w:pPr>
      <w:r>
        <w:rPr>
          <w:sz w:val="24"/>
        </w:rPr>
        <w:t>Név (</w:t>
      </w:r>
      <w:r w:rsidR="00166A83">
        <w:rPr>
          <w:sz w:val="24"/>
        </w:rPr>
        <w:t>VARCHAR 250)</w:t>
      </w:r>
    </w:p>
    <w:p w:rsidR="00166A83" w:rsidRDefault="00D54E9B" w:rsidP="009E1138">
      <w:pPr>
        <w:pStyle w:val="Listaszerbekezds"/>
        <w:numPr>
          <w:ilvl w:val="0"/>
          <w:numId w:val="23"/>
        </w:numPr>
        <w:jc w:val="left"/>
        <w:rPr>
          <w:sz w:val="24"/>
        </w:rPr>
      </w:pPr>
      <w:r>
        <w:rPr>
          <w:sz w:val="24"/>
        </w:rPr>
        <w:t>Darab (</w:t>
      </w:r>
      <w:r w:rsidR="00166A83">
        <w:rPr>
          <w:sz w:val="24"/>
        </w:rPr>
        <w:t>INT 11)</w:t>
      </w:r>
    </w:p>
    <w:p w:rsidR="00166A83" w:rsidRDefault="00D54E9B" w:rsidP="009E1138">
      <w:pPr>
        <w:pStyle w:val="Listaszerbekezds"/>
        <w:numPr>
          <w:ilvl w:val="0"/>
          <w:numId w:val="23"/>
        </w:numPr>
        <w:jc w:val="left"/>
        <w:rPr>
          <w:sz w:val="24"/>
        </w:rPr>
      </w:pPr>
      <w:r>
        <w:rPr>
          <w:sz w:val="24"/>
        </w:rPr>
        <w:t>Állatkert (</w:t>
      </w:r>
      <w:r w:rsidR="00166A83">
        <w:rPr>
          <w:sz w:val="24"/>
        </w:rPr>
        <w:t>VARCHAR 250)</w:t>
      </w:r>
    </w:p>
    <w:p w:rsidR="00166A83" w:rsidRDefault="00166A83" w:rsidP="009E1138">
      <w:pPr>
        <w:pStyle w:val="Listaszerbekezds"/>
        <w:numPr>
          <w:ilvl w:val="0"/>
          <w:numId w:val="23"/>
        </w:numPr>
        <w:jc w:val="left"/>
        <w:rPr>
          <w:sz w:val="24"/>
        </w:rPr>
      </w:pPr>
      <w:r>
        <w:rPr>
          <w:sz w:val="24"/>
        </w:rPr>
        <w:t xml:space="preserve">Állatkert </w:t>
      </w:r>
      <w:r w:rsidR="00D54E9B">
        <w:rPr>
          <w:sz w:val="24"/>
        </w:rPr>
        <w:t>azonosító (</w:t>
      </w:r>
      <w:r>
        <w:rPr>
          <w:sz w:val="24"/>
        </w:rPr>
        <w:t>INT 11)</w:t>
      </w:r>
    </w:p>
    <w:p w:rsidR="00166A83" w:rsidRDefault="00166A83" w:rsidP="00166A83">
      <w:pPr>
        <w:ind w:left="284" w:firstLine="0"/>
        <w:jc w:val="left"/>
      </w:pPr>
      <w:r w:rsidRPr="00166A83">
        <w:rPr>
          <w:b/>
        </w:rPr>
        <w:t>Állatkert tábla:</w:t>
      </w:r>
      <w:r>
        <w:rPr>
          <w:b/>
        </w:rPr>
        <w:t xml:space="preserve"> </w:t>
      </w:r>
      <w:r>
        <w:t>Az állatkert táblában van az állatkertek id-ja neve címe és elérhetősége. Ezek közül csak a neve látszik a desktop programban, a többi adat mind csak az adatbázisban van.</w:t>
      </w:r>
    </w:p>
    <w:p w:rsidR="00166A83" w:rsidRDefault="00D54E9B" w:rsidP="009E1138">
      <w:pPr>
        <w:pStyle w:val="Listaszerbekezds"/>
        <w:numPr>
          <w:ilvl w:val="0"/>
          <w:numId w:val="24"/>
        </w:numPr>
        <w:jc w:val="left"/>
      </w:pPr>
      <w:r>
        <w:t>ID (</w:t>
      </w:r>
      <w:r w:rsidR="00166A83">
        <w:t>INT 11)</w:t>
      </w:r>
    </w:p>
    <w:p w:rsidR="00166A83" w:rsidRDefault="00D54E9B" w:rsidP="009E1138">
      <w:pPr>
        <w:pStyle w:val="Listaszerbekezds"/>
        <w:numPr>
          <w:ilvl w:val="0"/>
          <w:numId w:val="24"/>
        </w:numPr>
        <w:jc w:val="left"/>
      </w:pPr>
      <w:r>
        <w:t>Név (</w:t>
      </w:r>
      <w:r w:rsidR="00166A83">
        <w:t>VARCHAR 250)</w:t>
      </w:r>
    </w:p>
    <w:p w:rsidR="00166A83" w:rsidRDefault="00D54E9B" w:rsidP="009E1138">
      <w:pPr>
        <w:pStyle w:val="Listaszerbekezds"/>
        <w:numPr>
          <w:ilvl w:val="0"/>
          <w:numId w:val="24"/>
        </w:numPr>
        <w:jc w:val="left"/>
      </w:pPr>
      <w:r>
        <w:t>Cím (</w:t>
      </w:r>
      <w:r w:rsidR="00166A83">
        <w:t>VARCHAR 250)</w:t>
      </w:r>
    </w:p>
    <w:p w:rsidR="00166A83" w:rsidRDefault="00D54E9B" w:rsidP="009E1138">
      <w:pPr>
        <w:pStyle w:val="Listaszerbekezds"/>
        <w:numPr>
          <w:ilvl w:val="0"/>
          <w:numId w:val="24"/>
        </w:numPr>
        <w:jc w:val="left"/>
      </w:pPr>
      <w:r>
        <w:t>Elérhetőség (</w:t>
      </w:r>
      <w:r w:rsidR="00166A83">
        <w:t>VARCHAR 25)</w:t>
      </w:r>
    </w:p>
    <w:p w:rsidR="007955AE" w:rsidRDefault="007955AE" w:rsidP="007955AE">
      <w:pPr>
        <w:ind w:left="284" w:firstLine="0"/>
        <w:jc w:val="left"/>
      </w:pPr>
      <w:r>
        <w:rPr>
          <w:b/>
        </w:rPr>
        <w:t xml:space="preserve">Megrendelések tábla: </w:t>
      </w:r>
      <w:r>
        <w:t>Itt található a megrendelés típusa, pl.: vétel vagy eladás, illetve az állat tulajdonságai.</w:t>
      </w:r>
    </w:p>
    <w:p w:rsidR="007955AE" w:rsidRDefault="00D54E9B" w:rsidP="009E1138">
      <w:pPr>
        <w:pStyle w:val="Listaszerbekezds"/>
        <w:numPr>
          <w:ilvl w:val="0"/>
          <w:numId w:val="25"/>
        </w:numPr>
        <w:jc w:val="left"/>
      </w:pPr>
      <w:r>
        <w:t>Azonosító (</w:t>
      </w:r>
      <w:r w:rsidR="007955AE">
        <w:t>INT 11)</w:t>
      </w:r>
    </w:p>
    <w:p w:rsidR="007955AE" w:rsidRDefault="00D54E9B" w:rsidP="009E1138">
      <w:pPr>
        <w:pStyle w:val="Listaszerbekezds"/>
        <w:numPr>
          <w:ilvl w:val="0"/>
          <w:numId w:val="25"/>
        </w:numPr>
        <w:jc w:val="left"/>
      </w:pPr>
      <w:r>
        <w:t>Típus (</w:t>
      </w:r>
      <w:r w:rsidR="007955AE">
        <w:t>VARCHAR 250)</w:t>
      </w:r>
    </w:p>
    <w:p w:rsidR="007955AE" w:rsidRDefault="00D54E9B" w:rsidP="009E1138">
      <w:pPr>
        <w:pStyle w:val="Listaszerbekezds"/>
        <w:numPr>
          <w:ilvl w:val="0"/>
          <w:numId w:val="25"/>
        </w:numPr>
        <w:jc w:val="left"/>
      </w:pPr>
      <w:r>
        <w:t>Fajta (</w:t>
      </w:r>
      <w:r w:rsidR="007955AE">
        <w:t>VARCHAR 250)</w:t>
      </w:r>
    </w:p>
    <w:p w:rsidR="007955AE" w:rsidRDefault="00D54E9B" w:rsidP="009E1138">
      <w:pPr>
        <w:pStyle w:val="Listaszerbekezds"/>
        <w:numPr>
          <w:ilvl w:val="0"/>
          <w:numId w:val="25"/>
        </w:numPr>
        <w:jc w:val="left"/>
      </w:pPr>
      <w:r>
        <w:t>Kor (</w:t>
      </w:r>
      <w:r w:rsidR="007955AE">
        <w:t>INT 11)</w:t>
      </w:r>
    </w:p>
    <w:p w:rsidR="007955AE" w:rsidRDefault="00D54E9B" w:rsidP="009E1138">
      <w:pPr>
        <w:pStyle w:val="Listaszerbekezds"/>
        <w:numPr>
          <w:ilvl w:val="0"/>
          <w:numId w:val="25"/>
        </w:numPr>
        <w:jc w:val="left"/>
      </w:pPr>
      <w:r>
        <w:t>Név (</w:t>
      </w:r>
      <w:r w:rsidR="004F5E04">
        <w:t>VARCHAR 250)</w:t>
      </w:r>
    </w:p>
    <w:p w:rsidR="007955AE" w:rsidRDefault="00D54E9B" w:rsidP="009E1138">
      <w:pPr>
        <w:pStyle w:val="Listaszerbekezds"/>
        <w:numPr>
          <w:ilvl w:val="0"/>
          <w:numId w:val="25"/>
        </w:numPr>
        <w:jc w:val="left"/>
      </w:pPr>
      <w:r>
        <w:t>Darab (</w:t>
      </w:r>
      <w:r w:rsidR="004F5E04">
        <w:t>INT 11)</w:t>
      </w:r>
    </w:p>
    <w:p w:rsidR="00C25AAD" w:rsidRDefault="00C25AAD" w:rsidP="00514D24">
      <w:pPr>
        <w:pStyle w:val="Cmsor3"/>
      </w:pPr>
      <w:bookmarkStart w:id="11" w:name="_Toc31361553"/>
      <w:r>
        <w:t>1.</w:t>
      </w:r>
      <w:r w:rsidR="006010D7">
        <w:t>3</w:t>
      </w:r>
      <w:r>
        <w:t>.1Kódok és lekérdezések a programból</w:t>
      </w:r>
      <w:bookmarkEnd w:id="11"/>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sidRPr="00C25AAD">
        <w:rPr>
          <w:b/>
        </w:rPr>
        <w:t>Bejelentkezés:</w:t>
      </w:r>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private</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void</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feltoltFelhListaba</w:t>
      </w:r>
      <w:proofErr w:type="spellEnd"/>
      <w:r>
        <w:rPr>
          <w:rFonts w:ascii="Consolas" w:hAnsi="Consolas" w:cs="Consolas"/>
          <w:color w:val="000000"/>
          <w:sz w:val="19"/>
          <w:szCs w:val="19"/>
          <w:lang w:eastAsia="hu-HU"/>
        </w:rPr>
        <w:t>()</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MySQLDatabase</w:t>
      </w:r>
      <w:proofErr w:type="spellEnd"/>
      <w:r>
        <w:rPr>
          <w:rFonts w:ascii="Consolas" w:hAnsi="Consolas" w:cs="Consolas"/>
          <w:color w:val="000000"/>
          <w:sz w:val="19"/>
          <w:szCs w:val="19"/>
          <w:lang w:eastAsia="hu-HU"/>
        </w:rPr>
        <w:t xml:space="preserve"> md = </w:t>
      </w:r>
      <w:proofErr w:type="spellStart"/>
      <w:r>
        <w:rPr>
          <w:rFonts w:ascii="Consolas" w:hAnsi="Consolas" w:cs="Consolas"/>
          <w:color w:val="0000FF"/>
          <w:sz w:val="19"/>
          <w:szCs w:val="19"/>
          <w:lang w:eastAsia="hu-HU"/>
        </w:rPr>
        <w:t>new</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MySQLDatabase</w:t>
      </w:r>
      <w:proofErr w:type="spellEnd"/>
      <w:r>
        <w:rPr>
          <w:rFonts w:ascii="Consolas" w:hAnsi="Consolas" w:cs="Consolas"/>
          <w:color w:val="000000"/>
          <w:sz w:val="19"/>
          <w:szCs w:val="19"/>
          <w:lang w:eastAsia="hu-HU"/>
        </w:rPr>
        <w:t>();</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MySQLDatabaseInterface</w:t>
      </w:r>
      <w:proofErr w:type="spellEnd"/>
      <w:r>
        <w:rPr>
          <w:rFonts w:ascii="Consolas" w:hAnsi="Consolas" w:cs="Consolas"/>
          <w:color w:val="000000"/>
          <w:sz w:val="19"/>
          <w:szCs w:val="19"/>
          <w:lang w:eastAsia="hu-HU"/>
        </w:rPr>
        <w:t xml:space="preserve"> mdi = </w:t>
      </w:r>
      <w:proofErr w:type="spellStart"/>
      <w:r>
        <w:rPr>
          <w:rFonts w:ascii="Consolas" w:hAnsi="Consolas" w:cs="Consolas"/>
          <w:color w:val="000000"/>
          <w:sz w:val="19"/>
          <w:szCs w:val="19"/>
          <w:lang w:eastAsia="hu-HU"/>
        </w:rPr>
        <w:t>md.getDatabaseInterface</w:t>
      </w:r>
      <w:proofErr w:type="spellEnd"/>
      <w:r>
        <w:rPr>
          <w:rFonts w:ascii="Consolas" w:hAnsi="Consolas" w:cs="Consolas"/>
          <w:color w:val="000000"/>
          <w:sz w:val="19"/>
          <w:szCs w:val="19"/>
          <w:lang w:eastAsia="hu-HU"/>
        </w:rPr>
        <w:t>();</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mdi.open</w:t>
      </w:r>
      <w:proofErr w:type="spellEnd"/>
      <w:r>
        <w:rPr>
          <w:rFonts w:ascii="Consolas" w:hAnsi="Consolas" w:cs="Consolas"/>
          <w:color w:val="000000"/>
          <w:sz w:val="19"/>
          <w:szCs w:val="19"/>
          <w:lang w:eastAsia="hu-HU"/>
        </w:rPr>
        <w:t>();</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string</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query</w:t>
      </w:r>
      <w:proofErr w:type="spellEnd"/>
      <w:r>
        <w:rPr>
          <w:rFonts w:ascii="Consolas" w:hAnsi="Consolas" w:cs="Consolas"/>
          <w:color w:val="000000"/>
          <w:sz w:val="19"/>
          <w:szCs w:val="19"/>
          <w:lang w:eastAsia="hu-HU"/>
        </w:rPr>
        <w:t xml:space="preserve"> = </w:t>
      </w:r>
      <w:r>
        <w:rPr>
          <w:rFonts w:ascii="Consolas" w:hAnsi="Consolas" w:cs="Consolas"/>
          <w:color w:val="A31515"/>
          <w:sz w:val="19"/>
          <w:szCs w:val="19"/>
          <w:lang w:eastAsia="hu-HU"/>
        </w:rPr>
        <w:t xml:space="preserve">"SELECT </w:t>
      </w:r>
      <w:proofErr w:type="spellStart"/>
      <w:r>
        <w:rPr>
          <w:rFonts w:ascii="Consolas" w:hAnsi="Consolas" w:cs="Consolas"/>
          <w:color w:val="A31515"/>
          <w:sz w:val="19"/>
          <w:szCs w:val="19"/>
          <w:lang w:eastAsia="hu-HU"/>
        </w:rPr>
        <w:t>azonosito,felhasznalonev,jelszo,jogosultsag</w:t>
      </w:r>
      <w:proofErr w:type="spellEnd"/>
      <w:r>
        <w:rPr>
          <w:rFonts w:ascii="Consolas" w:hAnsi="Consolas" w:cs="Consolas"/>
          <w:color w:val="A31515"/>
          <w:sz w:val="19"/>
          <w:szCs w:val="19"/>
          <w:lang w:eastAsia="hu-HU"/>
        </w:rPr>
        <w:t xml:space="preserve"> FROM </w:t>
      </w:r>
      <w:proofErr w:type="spellStart"/>
      <w:r>
        <w:rPr>
          <w:rFonts w:ascii="Consolas" w:hAnsi="Consolas" w:cs="Consolas"/>
          <w:color w:val="A31515"/>
          <w:sz w:val="19"/>
          <w:szCs w:val="19"/>
          <w:lang w:eastAsia="hu-HU"/>
        </w:rPr>
        <w:t>felhasznalok</w:t>
      </w:r>
      <w:proofErr w:type="spellEnd"/>
      <w:r>
        <w:rPr>
          <w:rFonts w:ascii="Consolas" w:hAnsi="Consolas" w:cs="Consolas"/>
          <w:color w:val="A31515"/>
          <w:sz w:val="19"/>
          <w:szCs w:val="19"/>
          <w:lang w:eastAsia="hu-HU"/>
        </w:rPr>
        <w:t xml:space="preserve"> "</w:t>
      </w:r>
      <w:r>
        <w:rPr>
          <w:rFonts w:ascii="Consolas" w:hAnsi="Consolas" w:cs="Consolas"/>
          <w:color w:val="000000"/>
          <w:sz w:val="19"/>
          <w:szCs w:val="19"/>
          <w:lang w:eastAsia="hu-HU"/>
        </w:rPr>
        <w:t>;</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DataTable</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dtFelh</w:t>
      </w:r>
      <w:proofErr w:type="spellEnd"/>
      <w:r>
        <w:rPr>
          <w:rFonts w:ascii="Consolas" w:hAnsi="Consolas" w:cs="Consolas"/>
          <w:color w:val="000000"/>
          <w:sz w:val="19"/>
          <w:szCs w:val="19"/>
          <w:lang w:eastAsia="hu-HU"/>
        </w:rPr>
        <w:t xml:space="preserve"> = </w:t>
      </w:r>
      <w:proofErr w:type="spellStart"/>
      <w:r>
        <w:rPr>
          <w:rFonts w:ascii="Consolas" w:hAnsi="Consolas" w:cs="Consolas"/>
          <w:color w:val="000000"/>
          <w:sz w:val="19"/>
          <w:szCs w:val="19"/>
          <w:lang w:eastAsia="hu-HU"/>
        </w:rPr>
        <w:t>mdi.getToDataTable</w:t>
      </w:r>
      <w:proofErr w:type="spellEnd"/>
      <w:r>
        <w:rPr>
          <w:rFonts w:ascii="Consolas" w:hAnsi="Consolas" w:cs="Consolas"/>
          <w:color w:val="000000"/>
          <w:sz w:val="19"/>
          <w:szCs w:val="19"/>
          <w:lang w:eastAsia="hu-HU"/>
        </w:rPr>
        <w:t>(</w:t>
      </w:r>
      <w:proofErr w:type="spellStart"/>
      <w:r>
        <w:rPr>
          <w:rFonts w:ascii="Consolas" w:hAnsi="Consolas" w:cs="Consolas"/>
          <w:color w:val="000000"/>
          <w:sz w:val="19"/>
          <w:szCs w:val="19"/>
          <w:lang w:eastAsia="hu-HU"/>
        </w:rPr>
        <w:t>query</w:t>
      </w:r>
      <w:proofErr w:type="spellEnd"/>
      <w:r>
        <w:rPr>
          <w:rFonts w:ascii="Consolas" w:hAnsi="Consolas" w:cs="Consolas"/>
          <w:color w:val="000000"/>
          <w:sz w:val="19"/>
          <w:szCs w:val="19"/>
          <w:lang w:eastAsia="hu-HU"/>
        </w:rPr>
        <w:t>);</w:t>
      </w:r>
    </w:p>
    <w:p w:rsidR="00C25AAD" w:rsidRDefault="00C25AAD" w:rsidP="00C25AAD">
      <w:pPr>
        <w:pStyle w:val="Normlacmutn"/>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mdi.close</w:t>
      </w:r>
      <w:proofErr w:type="spellEnd"/>
      <w:r>
        <w:rPr>
          <w:rFonts w:ascii="Consolas" w:hAnsi="Consolas" w:cs="Consolas"/>
          <w:color w:val="000000"/>
          <w:sz w:val="19"/>
          <w:szCs w:val="19"/>
          <w:lang w:eastAsia="hu-HU"/>
        </w:rPr>
        <w:t>();</w:t>
      </w:r>
    </w:p>
    <w:p w:rsidR="00C25AAD" w:rsidRPr="00F01A73" w:rsidRDefault="00F01A73" w:rsidP="009E1138">
      <w:pPr>
        <w:pStyle w:val="Listaszerbekezds"/>
        <w:numPr>
          <w:ilvl w:val="0"/>
          <w:numId w:val="26"/>
        </w:numPr>
        <w:rPr>
          <w:b/>
          <w:sz w:val="28"/>
          <w:lang w:eastAsia="hu-HU"/>
        </w:rPr>
      </w:pPr>
      <w:r w:rsidRPr="00F01A73">
        <w:rPr>
          <w:b/>
          <w:sz w:val="28"/>
          <w:lang w:eastAsia="hu-HU"/>
        </w:rPr>
        <w:t>Állatok Kezelése:</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sidRPr="00C25AAD">
        <w:rPr>
          <w:b/>
          <w:lang w:eastAsia="hu-HU"/>
        </w:rPr>
        <w:t>Módosítás:</w:t>
      </w:r>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public</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partial</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class</w:t>
      </w:r>
      <w:proofErr w:type="spellEnd"/>
      <w:r>
        <w:rPr>
          <w:rFonts w:ascii="Consolas" w:hAnsi="Consolas" w:cs="Consolas"/>
          <w:color w:val="000000"/>
          <w:sz w:val="19"/>
          <w:szCs w:val="19"/>
          <w:lang w:eastAsia="hu-HU"/>
        </w:rPr>
        <w:t xml:space="preserve"> </w:t>
      </w:r>
      <w:proofErr w:type="spellStart"/>
      <w:r>
        <w:rPr>
          <w:rFonts w:ascii="Consolas" w:hAnsi="Consolas" w:cs="Consolas"/>
          <w:color w:val="2B91AF"/>
          <w:sz w:val="19"/>
          <w:szCs w:val="19"/>
          <w:lang w:eastAsia="hu-HU"/>
        </w:rPr>
        <w:t>Allat</w:t>
      </w:r>
      <w:proofErr w:type="spellEnd"/>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public</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string</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getUpdateQuery</w:t>
      </w:r>
      <w:proofErr w:type="spellEnd"/>
      <w:r>
        <w:rPr>
          <w:rFonts w:ascii="Consolas" w:hAnsi="Consolas" w:cs="Consolas"/>
          <w:color w:val="000000"/>
          <w:sz w:val="19"/>
          <w:szCs w:val="19"/>
          <w:lang w:eastAsia="hu-HU"/>
        </w:rPr>
        <w:t>()</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lastRenderedPageBreak/>
        <w:t xml:space="preserve">        {</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string</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updateQuery</w:t>
      </w:r>
      <w:proofErr w:type="spellEnd"/>
      <w:r>
        <w:rPr>
          <w:rFonts w:ascii="Consolas" w:hAnsi="Consolas" w:cs="Consolas"/>
          <w:color w:val="000000"/>
          <w:sz w:val="19"/>
          <w:szCs w:val="19"/>
          <w:lang w:eastAsia="hu-HU"/>
        </w:rPr>
        <w:t xml:space="preserve"> = </w:t>
      </w:r>
      <w:r>
        <w:rPr>
          <w:rFonts w:ascii="Consolas" w:hAnsi="Consolas" w:cs="Consolas"/>
          <w:color w:val="A31515"/>
          <w:sz w:val="19"/>
          <w:szCs w:val="19"/>
          <w:lang w:eastAsia="hu-HU"/>
        </w:rPr>
        <w:t>"UPDATE allatok SET Fajta='"</w:t>
      </w:r>
      <w:r>
        <w:rPr>
          <w:rFonts w:ascii="Consolas" w:hAnsi="Consolas" w:cs="Consolas"/>
          <w:color w:val="000000"/>
          <w:sz w:val="19"/>
          <w:szCs w:val="19"/>
          <w:lang w:eastAsia="hu-HU"/>
        </w:rPr>
        <w:t xml:space="preserve"> + fajta + </w:t>
      </w:r>
      <w:r>
        <w:rPr>
          <w:rFonts w:ascii="Consolas" w:hAnsi="Consolas" w:cs="Consolas"/>
          <w:color w:val="A31515"/>
          <w:sz w:val="19"/>
          <w:szCs w:val="19"/>
          <w:lang w:eastAsia="hu-HU"/>
        </w:rPr>
        <w:t>"',"</w:t>
      </w:r>
      <w:r>
        <w:rPr>
          <w:rFonts w:ascii="Consolas" w:hAnsi="Consolas" w:cs="Consolas"/>
          <w:color w:val="000000"/>
          <w:sz w:val="19"/>
          <w:szCs w:val="19"/>
          <w:lang w:eastAsia="hu-HU"/>
        </w:rPr>
        <w:t xml:space="preserve"> +</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r>
        <w:rPr>
          <w:rFonts w:ascii="Consolas" w:hAnsi="Consolas" w:cs="Consolas"/>
          <w:color w:val="A31515"/>
          <w:sz w:val="19"/>
          <w:szCs w:val="19"/>
          <w:lang w:eastAsia="hu-HU"/>
        </w:rPr>
        <w:t>"Kor="</w:t>
      </w:r>
      <w:r>
        <w:rPr>
          <w:rFonts w:ascii="Consolas" w:hAnsi="Consolas" w:cs="Consolas"/>
          <w:color w:val="000000"/>
          <w:sz w:val="19"/>
          <w:szCs w:val="19"/>
          <w:lang w:eastAsia="hu-HU"/>
        </w:rPr>
        <w:t xml:space="preserve"> + kor + </w:t>
      </w:r>
      <w:r>
        <w:rPr>
          <w:rFonts w:ascii="Consolas" w:hAnsi="Consolas" w:cs="Consolas"/>
          <w:color w:val="A31515"/>
          <w:sz w:val="19"/>
          <w:szCs w:val="19"/>
          <w:lang w:eastAsia="hu-HU"/>
        </w:rPr>
        <w:t>", "</w:t>
      </w:r>
      <w:r>
        <w:rPr>
          <w:rFonts w:ascii="Consolas" w:hAnsi="Consolas" w:cs="Consolas"/>
          <w:color w:val="000000"/>
          <w:sz w:val="19"/>
          <w:szCs w:val="19"/>
          <w:lang w:eastAsia="hu-HU"/>
        </w:rPr>
        <w:t xml:space="preserve"> +</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r>
        <w:rPr>
          <w:rFonts w:ascii="Consolas" w:hAnsi="Consolas" w:cs="Consolas"/>
          <w:color w:val="A31515"/>
          <w:sz w:val="19"/>
          <w:szCs w:val="19"/>
          <w:lang w:eastAsia="hu-HU"/>
        </w:rPr>
        <w:t>"</w:t>
      </w:r>
      <w:proofErr w:type="spellStart"/>
      <w:r>
        <w:rPr>
          <w:rFonts w:ascii="Consolas" w:hAnsi="Consolas" w:cs="Consolas"/>
          <w:color w:val="A31515"/>
          <w:sz w:val="19"/>
          <w:szCs w:val="19"/>
          <w:lang w:eastAsia="hu-HU"/>
        </w:rPr>
        <w:t>Nev</w:t>
      </w:r>
      <w:proofErr w:type="spellEnd"/>
      <w:r>
        <w:rPr>
          <w:rFonts w:ascii="Consolas" w:hAnsi="Consolas" w:cs="Consolas"/>
          <w:color w:val="A31515"/>
          <w:sz w:val="19"/>
          <w:szCs w:val="19"/>
          <w:lang w:eastAsia="hu-HU"/>
        </w:rPr>
        <w:t>='"</w:t>
      </w:r>
      <w:r>
        <w:rPr>
          <w:rFonts w:ascii="Consolas" w:hAnsi="Consolas" w:cs="Consolas"/>
          <w:color w:val="000000"/>
          <w:sz w:val="19"/>
          <w:szCs w:val="19"/>
          <w:lang w:eastAsia="hu-HU"/>
        </w:rPr>
        <w:t xml:space="preserve"> + </w:t>
      </w:r>
      <w:proofErr w:type="spellStart"/>
      <w:r>
        <w:rPr>
          <w:rFonts w:ascii="Consolas" w:hAnsi="Consolas" w:cs="Consolas"/>
          <w:color w:val="000000"/>
          <w:sz w:val="19"/>
          <w:szCs w:val="19"/>
          <w:lang w:eastAsia="hu-HU"/>
        </w:rPr>
        <w:t>nev</w:t>
      </w:r>
      <w:proofErr w:type="spellEnd"/>
      <w:r>
        <w:rPr>
          <w:rFonts w:ascii="Consolas" w:hAnsi="Consolas" w:cs="Consolas"/>
          <w:color w:val="000000"/>
          <w:sz w:val="19"/>
          <w:szCs w:val="19"/>
          <w:lang w:eastAsia="hu-HU"/>
        </w:rPr>
        <w:t xml:space="preserve"> + </w:t>
      </w:r>
      <w:r>
        <w:rPr>
          <w:rFonts w:ascii="Consolas" w:hAnsi="Consolas" w:cs="Consolas"/>
          <w:color w:val="A31515"/>
          <w:sz w:val="19"/>
          <w:szCs w:val="19"/>
          <w:lang w:eastAsia="hu-HU"/>
        </w:rPr>
        <w:t>"', "</w:t>
      </w:r>
      <w:r>
        <w:rPr>
          <w:rFonts w:ascii="Consolas" w:hAnsi="Consolas" w:cs="Consolas"/>
          <w:color w:val="000000"/>
          <w:sz w:val="19"/>
          <w:szCs w:val="19"/>
          <w:lang w:eastAsia="hu-HU"/>
        </w:rPr>
        <w:t xml:space="preserve"> +</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r>
        <w:rPr>
          <w:rFonts w:ascii="Consolas" w:hAnsi="Consolas" w:cs="Consolas"/>
          <w:color w:val="A31515"/>
          <w:sz w:val="19"/>
          <w:szCs w:val="19"/>
          <w:lang w:eastAsia="hu-HU"/>
        </w:rPr>
        <w:t>"Darab="</w:t>
      </w:r>
      <w:r>
        <w:rPr>
          <w:rFonts w:ascii="Consolas" w:hAnsi="Consolas" w:cs="Consolas"/>
          <w:color w:val="000000"/>
          <w:sz w:val="19"/>
          <w:szCs w:val="19"/>
          <w:lang w:eastAsia="hu-HU"/>
        </w:rPr>
        <w:t xml:space="preserve"> + darab + </w:t>
      </w:r>
      <w:r>
        <w:rPr>
          <w:rFonts w:ascii="Consolas" w:hAnsi="Consolas" w:cs="Consolas"/>
          <w:color w:val="A31515"/>
          <w:sz w:val="19"/>
          <w:szCs w:val="19"/>
          <w:lang w:eastAsia="hu-HU"/>
        </w:rPr>
        <w:t>", "</w:t>
      </w:r>
      <w:r>
        <w:rPr>
          <w:rFonts w:ascii="Consolas" w:hAnsi="Consolas" w:cs="Consolas"/>
          <w:color w:val="000000"/>
          <w:sz w:val="19"/>
          <w:szCs w:val="19"/>
          <w:lang w:eastAsia="hu-HU"/>
        </w:rPr>
        <w:t xml:space="preserve"> +</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r>
        <w:rPr>
          <w:rFonts w:ascii="Consolas" w:hAnsi="Consolas" w:cs="Consolas"/>
          <w:color w:val="A31515"/>
          <w:sz w:val="19"/>
          <w:szCs w:val="19"/>
          <w:lang w:eastAsia="hu-HU"/>
        </w:rPr>
        <w:t>"</w:t>
      </w:r>
      <w:proofErr w:type="spellStart"/>
      <w:r>
        <w:rPr>
          <w:rFonts w:ascii="Consolas" w:hAnsi="Consolas" w:cs="Consolas"/>
          <w:color w:val="A31515"/>
          <w:sz w:val="19"/>
          <w:szCs w:val="19"/>
          <w:lang w:eastAsia="hu-HU"/>
        </w:rPr>
        <w:t>allatkert_azonosito</w:t>
      </w:r>
      <w:proofErr w:type="spellEnd"/>
      <w:r>
        <w:rPr>
          <w:rFonts w:ascii="Consolas" w:hAnsi="Consolas" w:cs="Consolas"/>
          <w:color w:val="A31515"/>
          <w:sz w:val="19"/>
          <w:szCs w:val="19"/>
          <w:lang w:eastAsia="hu-HU"/>
        </w:rPr>
        <w:t>="</w:t>
      </w:r>
      <w:r>
        <w:rPr>
          <w:rFonts w:ascii="Consolas" w:hAnsi="Consolas" w:cs="Consolas"/>
          <w:color w:val="000000"/>
          <w:sz w:val="19"/>
          <w:szCs w:val="19"/>
          <w:lang w:eastAsia="hu-HU"/>
        </w:rPr>
        <w:t xml:space="preserve"> +</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r>
        <w:rPr>
          <w:rFonts w:ascii="Consolas" w:hAnsi="Consolas" w:cs="Consolas"/>
          <w:color w:val="A31515"/>
          <w:sz w:val="19"/>
          <w:szCs w:val="19"/>
          <w:lang w:eastAsia="hu-HU"/>
        </w:rPr>
        <w:t xml:space="preserve">"(SELECT allatkert.id FROM </w:t>
      </w:r>
      <w:proofErr w:type="spellStart"/>
      <w:r>
        <w:rPr>
          <w:rFonts w:ascii="Consolas" w:hAnsi="Consolas" w:cs="Consolas"/>
          <w:color w:val="A31515"/>
          <w:sz w:val="19"/>
          <w:szCs w:val="19"/>
          <w:lang w:eastAsia="hu-HU"/>
        </w:rPr>
        <w:t>allatkert</w:t>
      </w:r>
      <w:proofErr w:type="spellEnd"/>
      <w:r>
        <w:rPr>
          <w:rFonts w:ascii="Consolas" w:hAnsi="Consolas" w:cs="Consolas"/>
          <w:color w:val="A31515"/>
          <w:sz w:val="19"/>
          <w:szCs w:val="19"/>
          <w:lang w:eastAsia="hu-HU"/>
        </w:rPr>
        <w:t xml:space="preserve"> "</w:t>
      </w:r>
      <w:r>
        <w:rPr>
          <w:rFonts w:ascii="Consolas" w:hAnsi="Consolas" w:cs="Consolas"/>
          <w:color w:val="000000"/>
          <w:sz w:val="19"/>
          <w:szCs w:val="19"/>
          <w:lang w:eastAsia="hu-HU"/>
        </w:rPr>
        <w:t xml:space="preserve"> +</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r>
        <w:rPr>
          <w:rFonts w:ascii="Consolas" w:hAnsi="Consolas" w:cs="Consolas"/>
          <w:color w:val="A31515"/>
          <w:sz w:val="19"/>
          <w:szCs w:val="19"/>
          <w:lang w:eastAsia="hu-HU"/>
        </w:rPr>
        <w:t xml:space="preserve">"WHERE </w:t>
      </w:r>
      <w:proofErr w:type="spellStart"/>
      <w:r>
        <w:rPr>
          <w:rFonts w:ascii="Consolas" w:hAnsi="Consolas" w:cs="Consolas"/>
          <w:color w:val="A31515"/>
          <w:sz w:val="19"/>
          <w:szCs w:val="19"/>
          <w:lang w:eastAsia="hu-HU"/>
        </w:rPr>
        <w:t>allatkert.nev</w:t>
      </w:r>
      <w:proofErr w:type="spellEnd"/>
      <w:r>
        <w:rPr>
          <w:rFonts w:ascii="Consolas" w:hAnsi="Consolas" w:cs="Consolas"/>
          <w:color w:val="A31515"/>
          <w:sz w:val="19"/>
          <w:szCs w:val="19"/>
          <w:lang w:eastAsia="hu-HU"/>
        </w:rPr>
        <w:t>='"</w:t>
      </w:r>
      <w:r>
        <w:rPr>
          <w:rFonts w:ascii="Consolas" w:hAnsi="Consolas" w:cs="Consolas"/>
          <w:color w:val="000000"/>
          <w:sz w:val="19"/>
          <w:szCs w:val="19"/>
          <w:lang w:eastAsia="hu-HU"/>
        </w:rPr>
        <w:t xml:space="preserve"> + </w:t>
      </w:r>
      <w:proofErr w:type="spellStart"/>
      <w:r>
        <w:rPr>
          <w:rFonts w:ascii="Consolas" w:hAnsi="Consolas" w:cs="Consolas"/>
          <w:color w:val="000000"/>
          <w:sz w:val="19"/>
          <w:szCs w:val="19"/>
          <w:lang w:eastAsia="hu-HU"/>
        </w:rPr>
        <w:t>allatkert</w:t>
      </w:r>
      <w:proofErr w:type="spellEnd"/>
      <w:r>
        <w:rPr>
          <w:rFonts w:ascii="Consolas" w:hAnsi="Consolas" w:cs="Consolas"/>
          <w:color w:val="000000"/>
          <w:sz w:val="19"/>
          <w:szCs w:val="19"/>
          <w:lang w:eastAsia="hu-HU"/>
        </w:rPr>
        <w:t xml:space="preserve"> + </w:t>
      </w:r>
      <w:r>
        <w:rPr>
          <w:rFonts w:ascii="Consolas" w:hAnsi="Consolas" w:cs="Consolas"/>
          <w:color w:val="A31515"/>
          <w:sz w:val="19"/>
          <w:szCs w:val="19"/>
          <w:lang w:eastAsia="hu-HU"/>
        </w:rPr>
        <w:t>"') "</w:t>
      </w:r>
      <w:r>
        <w:rPr>
          <w:rFonts w:ascii="Consolas" w:hAnsi="Consolas" w:cs="Consolas"/>
          <w:color w:val="000000"/>
          <w:sz w:val="19"/>
          <w:szCs w:val="19"/>
          <w:lang w:eastAsia="hu-HU"/>
        </w:rPr>
        <w:t xml:space="preserve"> +</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r>
        <w:rPr>
          <w:rFonts w:ascii="Consolas" w:hAnsi="Consolas" w:cs="Consolas"/>
          <w:color w:val="A31515"/>
          <w:sz w:val="19"/>
          <w:szCs w:val="19"/>
          <w:lang w:eastAsia="hu-HU"/>
        </w:rPr>
        <w:t xml:space="preserve">"WHERE </w:t>
      </w:r>
      <w:proofErr w:type="spellStart"/>
      <w:r>
        <w:rPr>
          <w:rFonts w:ascii="Consolas" w:hAnsi="Consolas" w:cs="Consolas"/>
          <w:color w:val="A31515"/>
          <w:sz w:val="19"/>
          <w:szCs w:val="19"/>
          <w:lang w:eastAsia="hu-HU"/>
        </w:rPr>
        <w:t>allatok.Azonosito</w:t>
      </w:r>
      <w:proofErr w:type="spellEnd"/>
      <w:r>
        <w:rPr>
          <w:rFonts w:ascii="Consolas" w:hAnsi="Consolas" w:cs="Consolas"/>
          <w:color w:val="A31515"/>
          <w:sz w:val="19"/>
          <w:szCs w:val="19"/>
          <w:lang w:eastAsia="hu-HU"/>
        </w:rPr>
        <w:t>="</w:t>
      </w:r>
      <w:r>
        <w:rPr>
          <w:rFonts w:ascii="Consolas" w:hAnsi="Consolas" w:cs="Consolas"/>
          <w:color w:val="000000"/>
          <w:sz w:val="19"/>
          <w:szCs w:val="19"/>
          <w:lang w:eastAsia="hu-HU"/>
        </w:rPr>
        <w:t>+</w:t>
      </w:r>
      <w:proofErr w:type="spellStart"/>
      <w:r>
        <w:rPr>
          <w:rFonts w:ascii="Consolas" w:hAnsi="Consolas" w:cs="Consolas"/>
          <w:color w:val="000000"/>
          <w:sz w:val="19"/>
          <w:szCs w:val="19"/>
          <w:lang w:eastAsia="hu-HU"/>
        </w:rPr>
        <w:t>azonosito</w:t>
      </w:r>
      <w:proofErr w:type="spellEnd"/>
      <w:r>
        <w:rPr>
          <w:rFonts w:ascii="Consolas" w:hAnsi="Consolas" w:cs="Consolas"/>
          <w:color w:val="000000"/>
          <w:sz w:val="19"/>
          <w:szCs w:val="19"/>
          <w:lang w:eastAsia="hu-HU"/>
        </w:rPr>
        <w:t>;</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return</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updateQuery</w:t>
      </w:r>
      <w:proofErr w:type="spellEnd"/>
      <w:r>
        <w:rPr>
          <w:rFonts w:ascii="Consolas" w:hAnsi="Consolas" w:cs="Consolas"/>
          <w:color w:val="000000"/>
          <w:sz w:val="19"/>
          <w:szCs w:val="19"/>
          <w:lang w:eastAsia="hu-HU"/>
        </w:rPr>
        <w:t>;</w:t>
      </w:r>
    </w:p>
    <w:p w:rsidR="00C25AAD" w:rsidRDefault="00C25AAD" w:rsidP="00C25AAD">
      <w:pPr>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
    <w:p w:rsidR="00C25AAD" w:rsidRDefault="00C25AAD" w:rsidP="00C25AAD">
      <w:pPr>
        <w:rPr>
          <w:rFonts w:ascii="Consolas" w:hAnsi="Consolas" w:cs="Consolas"/>
          <w:color w:val="000000"/>
          <w:sz w:val="19"/>
          <w:szCs w:val="19"/>
          <w:lang w:eastAsia="hu-HU"/>
        </w:rPr>
      </w:pP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b/>
          <w:lang w:eastAsia="hu-HU"/>
        </w:rPr>
        <w:t xml:space="preserve">Hozzáadás: </w:t>
      </w:r>
      <w:proofErr w:type="spellStart"/>
      <w:r>
        <w:rPr>
          <w:rFonts w:ascii="Consolas" w:hAnsi="Consolas" w:cs="Consolas"/>
          <w:color w:val="0000FF"/>
          <w:sz w:val="19"/>
          <w:szCs w:val="19"/>
          <w:lang w:eastAsia="hu-HU"/>
        </w:rPr>
        <w:t>public</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string</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getInsertQuery</w:t>
      </w:r>
      <w:proofErr w:type="spellEnd"/>
      <w:r>
        <w:rPr>
          <w:rFonts w:ascii="Consolas" w:hAnsi="Consolas" w:cs="Consolas"/>
          <w:color w:val="000000"/>
          <w:sz w:val="19"/>
          <w:szCs w:val="19"/>
          <w:lang w:eastAsia="hu-HU"/>
        </w:rPr>
        <w:t>(</w:t>
      </w:r>
      <w:r>
        <w:rPr>
          <w:rFonts w:ascii="Consolas" w:hAnsi="Consolas" w:cs="Consolas"/>
          <w:color w:val="0000FF"/>
          <w:sz w:val="19"/>
          <w:szCs w:val="19"/>
          <w:lang w:eastAsia="hu-HU"/>
        </w:rPr>
        <w:t>int</w:t>
      </w:r>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allatkertAzon</w:t>
      </w:r>
      <w:proofErr w:type="spellEnd"/>
      <w:r>
        <w:rPr>
          <w:rFonts w:ascii="Consolas" w:hAnsi="Consolas" w:cs="Consolas"/>
          <w:color w:val="000000"/>
          <w:sz w:val="19"/>
          <w:szCs w:val="19"/>
          <w:lang w:eastAsia="hu-HU"/>
        </w:rPr>
        <w:t>)</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string</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queryInsert</w:t>
      </w:r>
      <w:proofErr w:type="spellEnd"/>
      <w:r>
        <w:rPr>
          <w:rFonts w:ascii="Consolas" w:hAnsi="Consolas" w:cs="Consolas"/>
          <w:color w:val="000000"/>
          <w:sz w:val="19"/>
          <w:szCs w:val="19"/>
          <w:lang w:eastAsia="hu-HU"/>
        </w:rPr>
        <w:t xml:space="preserve"> = </w:t>
      </w:r>
      <w:r>
        <w:rPr>
          <w:rFonts w:ascii="Consolas" w:hAnsi="Consolas" w:cs="Consolas"/>
          <w:color w:val="A31515"/>
          <w:sz w:val="19"/>
          <w:szCs w:val="19"/>
          <w:lang w:eastAsia="hu-HU"/>
        </w:rPr>
        <w:t>"INSERT INTO allatok (</w:t>
      </w:r>
      <w:proofErr w:type="spellStart"/>
      <w:r>
        <w:rPr>
          <w:rFonts w:ascii="Consolas" w:hAnsi="Consolas" w:cs="Consolas"/>
          <w:color w:val="A31515"/>
          <w:sz w:val="19"/>
          <w:szCs w:val="19"/>
          <w:lang w:eastAsia="hu-HU"/>
        </w:rPr>
        <w:t>Azonosito</w:t>
      </w:r>
      <w:proofErr w:type="spellEnd"/>
      <w:r>
        <w:rPr>
          <w:rFonts w:ascii="Consolas" w:hAnsi="Consolas" w:cs="Consolas"/>
          <w:color w:val="A31515"/>
          <w:sz w:val="19"/>
          <w:szCs w:val="19"/>
          <w:lang w:eastAsia="hu-HU"/>
        </w:rPr>
        <w:t xml:space="preserve">, Fajta, </w:t>
      </w:r>
      <w:proofErr w:type="spellStart"/>
      <w:r>
        <w:rPr>
          <w:rFonts w:ascii="Consolas" w:hAnsi="Consolas" w:cs="Consolas"/>
          <w:color w:val="A31515"/>
          <w:sz w:val="19"/>
          <w:szCs w:val="19"/>
          <w:lang w:eastAsia="hu-HU"/>
        </w:rPr>
        <w:t>Kor,Nev,Darab,allatkert_azonosito</w:t>
      </w:r>
      <w:proofErr w:type="spellEnd"/>
      <w:r>
        <w:rPr>
          <w:rFonts w:ascii="Consolas" w:hAnsi="Consolas" w:cs="Consolas"/>
          <w:color w:val="A31515"/>
          <w:sz w:val="19"/>
          <w:szCs w:val="19"/>
          <w:lang w:eastAsia="hu-HU"/>
        </w:rPr>
        <w:t>) VALUES"</w:t>
      </w:r>
      <w:r>
        <w:rPr>
          <w:rFonts w:ascii="Consolas" w:hAnsi="Consolas" w:cs="Consolas"/>
          <w:color w:val="000000"/>
          <w:sz w:val="19"/>
          <w:szCs w:val="19"/>
          <w:lang w:eastAsia="hu-HU"/>
        </w:rPr>
        <w:t xml:space="preserve"> +</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r>
        <w:rPr>
          <w:rFonts w:ascii="Consolas" w:hAnsi="Consolas" w:cs="Consolas"/>
          <w:color w:val="A31515"/>
          <w:sz w:val="19"/>
          <w:szCs w:val="19"/>
          <w:lang w:eastAsia="hu-HU"/>
        </w:rPr>
        <w:t>"(NULL, '"</w:t>
      </w:r>
      <w:r>
        <w:rPr>
          <w:rFonts w:ascii="Consolas" w:hAnsi="Consolas" w:cs="Consolas"/>
          <w:color w:val="000000"/>
          <w:sz w:val="19"/>
          <w:szCs w:val="19"/>
          <w:lang w:eastAsia="hu-HU"/>
        </w:rPr>
        <w:t xml:space="preserve"> + </w:t>
      </w:r>
      <w:proofErr w:type="spellStart"/>
      <w:r>
        <w:rPr>
          <w:rFonts w:ascii="Consolas" w:hAnsi="Consolas" w:cs="Consolas"/>
          <w:color w:val="0000FF"/>
          <w:sz w:val="19"/>
          <w:szCs w:val="19"/>
          <w:lang w:eastAsia="hu-HU"/>
        </w:rPr>
        <w:t>this</w:t>
      </w:r>
      <w:r>
        <w:rPr>
          <w:rFonts w:ascii="Consolas" w:hAnsi="Consolas" w:cs="Consolas"/>
          <w:color w:val="000000"/>
          <w:sz w:val="19"/>
          <w:szCs w:val="19"/>
          <w:lang w:eastAsia="hu-HU"/>
        </w:rPr>
        <w:t>.getfajta</w:t>
      </w:r>
      <w:proofErr w:type="spellEnd"/>
      <w:r>
        <w:rPr>
          <w:rFonts w:ascii="Consolas" w:hAnsi="Consolas" w:cs="Consolas"/>
          <w:color w:val="000000"/>
          <w:sz w:val="19"/>
          <w:szCs w:val="19"/>
          <w:lang w:eastAsia="hu-HU"/>
        </w:rPr>
        <w:t xml:space="preserve">() + </w:t>
      </w:r>
      <w:r>
        <w:rPr>
          <w:rFonts w:ascii="Consolas" w:hAnsi="Consolas" w:cs="Consolas"/>
          <w:color w:val="A31515"/>
          <w:sz w:val="19"/>
          <w:szCs w:val="19"/>
          <w:lang w:eastAsia="hu-HU"/>
        </w:rPr>
        <w:t>"', "</w:t>
      </w:r>
      <w:r>
        <w:rPr>
          <w:rFonts w:ascii="Consolas" w:hAnsi="Consolas" w:cs="Consolas"/>
          <w:color w:val="000000"/>
          <w:sz w:val="19"/>
          <w:szCs w:val="19"/>
          <w:lang w:eastAsia="hu-HU"/>
        </w:rPr>
        <w:t xml:space="preserve"> + </w:t>
      </w:r>
      <w:proofErr w:type="spellStart"/>
      <w:r>
        <w:rPr>
          <w:rFonts w:ascii="Consolas" w:hAnsi="Consolas" w:cs="Consolas"/>
          <w:color w:val="0000FF"/>
          <w:sz w:val="19"/>
          <w:szCs w:val="19"/>
          <w:lang w:eastAsia="hu-HU"/>
        </w:rPr>
        <w:t>this</w:t>
      </w:r>
      <w:r>
        <w:rPr>
          <w:rFonts w:ascii="Consolas" w:hAnsi="Consolas" w:cs="Consolas"/>
          <w:color w:val="000000"/>
          <w:sz w:val="19"/>
          <w:szCs w:val="19"/>
          <w:lang w:eastAsia="hu-HU"/>
        </w:rPr>
        <w:t>.getkor</w:t>
      </w:r>
      <w:proofErr w:type="spellEnd"/>
      <w:r>
        <w:rPr>
          <w:rFonts w:ascii="Consolas" w:hAnsi="Consolas" w:cs="Consolas"/>
          <w:color w:val="000000"/>
          <w:sz w:val="19"/>
          <w:szCs w:val="19"/>
          <w:lang w:eastAsia="hu-HU"/>
        </w:rPr>
        <w:t xml:space="preserve">() + </w:t>
      </w:r>
      <w:r>
        <w:rPr>
          <w:rFonts w:ascii="Consolas" w:hAnsi="Consolas" w:cs="Consolas"/>
          <w:color w:val="A31515"/>
          <w:sz w:val="19"/>
          <w:szCs w:val="19"/>
          <w:lang w:eastAsia="hu-HU"/>
        </w:rPr>
        <w:t>",'"</w:t>
      </w:r>
      <w:r>
        <w:rPr>
          <w:rFonts w:ascii="Consolas" w:hAnsi="Consolas" w:cs="Consolas"/>
          <w:color w:val="000000"/>
          <w:sz w:val="19"/>
          <w:szCs w:val="19"/>
          <w:lang w:eastAsia="hu-HU"/>
        </w:rPr>
        <w:t xml:space="preserve"> + </w:t>
      </w:r>
      <w:proofErr w:type="spellStart"/>
      <w:r>
        <w:rPr>
          <w:rFonts w:ascii="Consolas" w:hAnsi="Consolas" w:cs="Consolas"/>
          <w:color w:val="0000FF"/>
          <w:sz w:val="19"/>
          <w:szCs w:val="19"/>
          <w:lang w:eastAsia="hu-HU"/>
        </w:rPr>
        <w:t>this</w:t>
      </w:r>
      <w:r>
        <w:rPr>
          <w:rFonts w:ascii="Consolas" w:hAnsi="Consolas" w:cs="Consolas"/>
          <w:color w:val="000000"/>
          <w:sz w:val="19"/>
          <w:szCs w:val="19"/>
          <w:lang w:eastAsia="hu-HU"/>
        </w:rPr>
        <w:t>.getnev</w:t>
      </w:r>
      <w:proofErr w:type="spellEnd"/>
      <w:r>
        <w:rPr>
          <w:rFonts w:ascii="Consolas" w:hAnsi="Consolas" w:cs="Consolas"/>
          <w:color w:val="000000"/>
          <w:sz w:val="19"/>
          <w:szCs w:val="19"/>
          <w:lang w:eastAsia="hu-HU"/>
        </w:rPr>
        <w:t xml:space="preserve">() + </w:t>
      </w:r>
      <w:r>
        <w:rPr>
          <w:rFonts w:ascii="Consolas" w:hAnsi="Consolas" w:cs="Consolas"/>
          <w:color w:val="A31515"/>
          <w:sz w:val="19"/>
          <w:szCs w:val="19"/>
          <w:lang w:eastAsia="hu-HU"/>
        </w:rPr>
        <w:t>"',"</w:t>
      </w:r>
      <w:r>
        <w:rPr>
          <w:rFonts w:ascii="Consolas" w:hAnsi="Consolas" w:cs="Consolas"/>
          <w:color w:val="000000"/>
          <w:sz w:val="19"/>
          <w:szCs w:val="19"/>
          <w:lang w:eastAsia="hu-HU"/>
        </w:rPr>
        <w:t xml:space="preserve"> + </w:t>
      </w:r>
      <w:proofErr w:type="spellStart"/>
      <w:r>
        <w:rPr>
          <w:rFonts w:ascii="Consolas" w:hAnsi="Consolas" w:cs="Consolas"/>
          <w:color w:val="0000FF"/>
          <w:sz w:val="19"/>
          <w:szCs w:val="19"/>
          <w:lang w:eastAsia="hu-HU"/>
        </w:rPr>
        <w:t>this</w:t>
      </w:r>
      <w:r>
        <w:rPr>
          <w:rFonts w:ascii="Consolas" w:hAnsi="Consolas" w:cs="Consolas"/>
          <w:color w:val="000000"/>
          <w:sz w:val="19"/>
          <w:szCs w:val="19"/>
          <w:lang w:eastAsia="hu-HU"/>
        </w:rPr>
        <w:t>.getdarab</w:t>
      </w:r>
      <w:proofErr w:type="spellEnd"/>
      <w:r>
        <w:rPr>
          <w:rFonts w:ascii="Consolas" w:hAnsi="Consolas" w:cs="Consolas"/>
          <w:color w:val="000000"/>
          <w:sz w:val="19"/>
          <w:szCs w:val="19"/>
          <w:lang w:eastAsia="hu-HU"/>
        </w:rPr>
        <w:t xml:space="preserve">() + </w:t>
      </w:r>
      <w:r>
        <w:rPr>
          <w:rFonts w:ascii="Consolas" w:hAnsi="Consolas" w:cs="Consolas"/>
          <w:color w:val="A31515"/>
          <w:sz w:val="19"/>
          <w:szCs w:val="19"/>
          <w:lang w:eastAsia="hu-HU"/>
        </w:rPr>
        <w:t>","</w:t>
      </w:r>
      <w:r>
        <w:rPr>
          <w:rFonts w:ascii="Consolas" w:hAnsi="Consolas" w:cs="Consolas"/>
          <w:color w:val="000000"/>
          <w:sz w:val="19"/>
          <w:szCs w:val="19"/>
          <w:lang w:eastAsia="hu-HU"/>
        </w:rPr>
        <w:t xml:space="preserve"> + </w:t>
      </w:r>
      <w:proofErr w:type="spellStart"/>
      <w:r>
        <w:rPr>
          <w:rFonts w:ascii="Consolas" w:hAnsi="Consolas" w:cs="Consolas"/>
          <w:color w:val="000000"/>
          <w:sz w:val="19"/>
          <w:szCs w:val="19"/>
          <w:lang w:eastAsia="hu-HU"/>
        </w:rPr>
        <w:t>allatkertAzon</w:t>
      </w:r>
      <w:proofErr w:type="spellEnd"/>
      <w:r>
        <w:rPr>
          <w:rFonts w:ascii="Consolas" w:hAnsi="Consolas" w:cs="Consolas"/>
          <w:color w:val="000000"/>
          <w:sz w:val="19"/>
          <w:szCs w:val="19"/>
          <w:lang w:eastAsia="hu-HU"/>
        </w:rPr>
        <w:t xml:space="preserve"> + </w:t>
      </w:r>
      <w:r>
        <w:rPr>
          <w:rFonts w:ascii="Consolas" w:hAnsi="Consolas" w:cs="Consolas"/>
          <w:color w:val="A31515"/>
          <w:sz w:val="19"/>
          <w:szCs w:val="19"/>
          <w:lang w:eastAsia="hu-HU"/>
        </w:rPr>
        <w:t>")"</w:t>
      </w:r>
      <w:r>
        <w:rPr>
          <w:rFonts w:ascii="Consolas" w:hAnsi="Consolas" w:cs="Consolas"/>
          <w:color w:val="000000"/>
          <w:sz w:val="19"/>
          <w:szCs w:val="19"/>
          <w:lang w:eastAsia="hu-HU"/>
        </w:rPr>
        <w:t>;</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return</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queryInsert</w:t>
      </w:r>
      <w:proofErr w:type="spellEnd"/>
      <w:r>
        <w:rPr>
          <w:rFonts w:ascii="Consolas" w:hAnsi="Consolas" w:cs="Consolas"/>
          <w:color w:val="000000"/>
          <w:sz w:val="19"/>
          <w:szCs w:val="19"/>
          <w:lang w:eastAsia="hu-HU"/>
        </w:rPr>
        <w:t>;</w:t>
      </w:r>
    </w:p>
    <w:p w:rsidR="00C25AAD" w:rsidRDefault="00C25AAD" w:rsidP="00C25AAD">
      <w:pPr>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
    <w:p w:rsidR="00C25AAD" w:rsidRDefault="00C25AAD" w:rsidP="00C25AAD">
      <w:pPr>
        <w:rPr>
          <w:rFonts w:ascii="Consolas" w:hAnsi="Consolas" w:cs="Consolas"/>
          <w:color w:val="000000"/>
          <w:sz w:val="19"/>
          <w:szCs w:val="19"/>
          <w:lang w:eastAsia="hu-HU"/>
        </w:rPr>
      </w:pP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b/>
          <w:lang w:eastAsia="hu-HU"/>
        </w:rPr>
        <w:t>Törlés:</w:t>
      </w:r>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public</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string</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getDeleteQuery</w:t>
      </w:r>
      <w:proofErr w:type="spellEnd"/>
      <w:r>
        <w:rPr>
          <w:rFonts w:ascii="Consolas" w:hAnsi="Consolas" w:cs="Consolas"/>
          <w:color w:val="000000"/>
          <w:sz w:val="19"/>
          <w:szCs w:val="19"/>
          <w:lang w:eastAsia="hu-HU"/>
        </w:rPr>
        <w:t>()</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string</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queryDelete</w:t>
      </w:r>
      <w:proofErr w:type="spellEnd"/>
      <w:r>
        <w:rPr>
          <w:rFonts w:ascii="Consolas" w:hAnsi="Consolas" w:cs="Consolas"/>
          <w:color w:val="000000"/>
          <w:sz w:val="19"/>
          <w:szCs w:val="19"/>
          <w:lang w:eastAsia="hu-HU"/>
        </w:rPr>
        <w:t xml:space="preserve"> = </w:t>
      </w:r>
      <w:r>
        <w:rPr>
          <w:rFonts w:ascii="Consolas" w:hAnsi="Consolas" w:cs="Consolas"/>
          <w:color w:val="A31515"/>
          <w:sz w:val="19"/>
          <w:szCs w:val="19"/>
          <w:lang w:eastAsia="hu-HU"/>
        </w:rPr>
        <w:t xml:space="preserve">"DELETE FROM `allatok` WHERE </w:t>
      </w:r>
      <w:proofErr w:type="spellStart"/>
      <w:r>
        <w:rPr>
          <w:rFonts w:ascii="Consolas" w:hAnsi="Consolas" w:cs="Consolas"/>
          <w:color w:val="A31515"/>
          <w:sz w:val="19"/>
          <w:szCs w:val="19"/>
          <w:lang w:eastAsia="hu-HU"/>
        </w:rPr>
        <w:t>Azonosito</w:t>
      </w:r>
      <w:proofErr w:type="spellEnd"/>
      <w:r>
        <w:rPr>
          <w:rFonts w:ascii="Consolas" w:hAnsi="Consolas" w:cs="Consolas"/>
          <w:color w:val="A31515"/>
          <w:sz w:val="19"/>
          <w:szCs w:val="19"/>
          <w:lang w:eastAsia="hu-HU"/>
        </w:rPr>
        <w:t>= "</w:t>
      </w:r>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this</w:t>
      </w:r>
      <w:r>
        <w:rPr>
          <w:rFonts w:ascii="Consolas" w:hAnsi="Consolas" w:cs="Consolas"/>
          <w:color w:val="000000"/>
          <w:sz w:val="19"/>
          <w:szCs w:val="19"/>
          <w:lang w:eastAsia="hu-HU"/>
        </w:rPr>
        <w:t>.getazonosito</w:t>
      </w:r>
      <w:proofErr w:type="spellEnd"/>
      <w:r>
        <w:rPr>
          <w:rFonts w:ascii="Consolas" w:hAnsi="Consolas" w:cs="Consolas"/>
          <w:color w:val="000000"/>
          <w:sz w:val="19"/>
          <w:szCs w:val="19"/>
          <w:lang w:eastAsia="hu-HU"/>
        </w:rPr>
        <w:t xml:space="preserve">() + </w:t>
      </w:r>
      <w:r>
        <w:rPr>
          <w:rFonts w:ascii="Consolas" w:hAnsi="Consolas" w:cs="Consolas"/>
          <w:color w:val="A31515"/>
          <w:sz w:val="19"/>
          <w:szCs w:val="19"/>
          <w:lang w:eastAsia="hu-HU"/>
        </w:rPr>
        <w:t>";"</w:t>
      </w:r>
      <w:r>
        <w:rPr>
          <w:rFonts w:ascii="Consolas" w:hAnsi="Consolas" w:cs="Consolas"/>
          <w:color w:val="000000"/>
          <w:sz w:val="19"/>
          <w:szCs w:val="19"/>
          <w:lang w:eastAsia="hu-HU"/>
        </w:rPr>
        <w:t>;</w:t>
      </w:r>
    </w:p>
    <w:p w:rsidR="00C25AAD" w:rsidRDefault="00C25AAD" w:rsidP="00C25AAD">
      <w:pPr>
        <w:autoSpaceDE w:val="0"/>
        <w:autoSpaceDN w:val="0"/>
        <w:adjustRightInd w:val="0"/>
        <w:spacing w:line="240" w:lineRule="auto"/>
        <w:ind w:firstLine="0"/>
        <w:jc w:val="left"/>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roofErr w:type="spellStart"/>
      <w:r>
        <w:rPr>
          <w:rFonts w:ascii="Consolas" w:hAnsi="Consolas" w:cs="Consolas"/>
          <w:color w:val="0000FF"/>
          <w:sz w:val="19"/>
          <w:szCs w:val="19"/>
          <w:lang w:eastAsia="hu-HU"/>
        </w:rPr>
        <w:t>return</w:t>
      </w:r>
      <w:proofErr w:type="spellEnd"/>
      <w:r>
        <w:rPr>
          <w:rFonts w:ascii="Consolas" w:hAnsi="Consolas" w:cs="Consolas"/>
          <w:color w:val="000000"/>
          <w:sz w:val="19"/>
          <w:szCs w:val="19"/>
          <w:lang w:eastAsia="hu-HU"/>
        </w:rPr>
        <w:t xml:space="preserve"> </w:t>
      </w:r>
      <w:proofErr w:type="spellStart"/>
      <w:r>
        <w:rPr>
          <w:rFonts w:ascii="Consolas" w:hAnsi="Consolas" w:cs="Consolas"/>
          <w:color w:val="000000"/>
          <w:sz w:val="19"/>
          <w:szCs w:val="19"/>
          <w:lang w:eastAsia="hu-HU"/>
        </w:rPr>
        <w:t>queryDelete</w:t>
      </w:r>
      <w:proofErr w:type="spellEnd"/>
      <w:r>
        <w:rPr>
          <w:rFonts w:ascii="Consolas" w:hAnsi="Consolas" w:cs="Consolas"/>
          <w:color w:val="000000"/>
          <w:sz w:val="19"/>
          <w:szCs w:val="19"/>
          <w:lang w:eastAsia="hu-HU"/>
        </w:rPr>
        <w:t>;</w:t>
      </w:r>
    </w:p>
    <w:p w:rsidR="00C25AAD" w:rsidRDefault="00C25AAD" w:rsidP="00C25AAD">
      <w:pPr>
        <w:rPr>
          <w:rFonts w:ascii="Consolas" w:hAnsi="Consolas" w:cs="Consolas"/>
          <w:color w:val="000000"/>
          <w:sz w:val="19"/>
          <w:szCs w:val="19"/>
          <w:lang w:eastAsia="hu-HU"/>
        </w:rPr>
      </w:pPr>
      <w:r>
        <w:rPr>
          <w:rFonts w:ascii="Consolas" w:hAnsi="Consolas" w:cs="Consolas"/>
          <w:color w:val="000000"/>
          <w:sz w:val="19"/>
          <w:szCs w:val="19"/>
          <w:lang w:eastAsia="hu-HU"/>
        </w:rPr>
        <w:t xml:space="preserve">        }</w:t>
      </w:r>
    </w:p>
    <w:p w:rsidR="00F01A73" w:rsidRDefault="00F01A73" w:rsidP="009E1138">
      <w:pPr>
        <w:pStyle w:val="Listaszerbekezds"/>
        <w:numPr>
          <w:ilvl w:val="0"/>
          <w:numId w:val="26"/>
        </w:numPr>
        <w:rPr>
          <w:b/>
          <w:lang w:eastAsia="hu-HU"/>
        </w:rPr>
      </w:pPr>
      <w:r>
        <w:rPr>
          <w:b/>
          <w:lang w:eastAsia="hu-HU"/>
        </w:rPr>
        <w:t>Felhasználók kezelése</w:t>
      </w: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proofErr w:type="spellStart"/>
      <w:r w:rsidRPr="00F01A73">
        <w:rPr>
          <w:rFonts w:ascii="Consolas" w:hAnsi="Consolas" w:cs="Consolas"/>
          <w:color w:val="0000FF"/>
          <w:sz w:val="19"/>
          <w:szCs w:val="19"/>
          <w:lang w:eastAsia="hu-HU"/>
        </w:rPr>
        <w:t>public</w:t>
      </w:r>
      <w:proofErr w:type="spellEnd"/>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FF"/>
          <w:sz w:val="19"/>
          <w:szCs w:val="19"/>
          <w:lang w:eastAsia="hu-HU"/>
        </w:rPr>
        <w:t>string</w:t>
      </w:r>
      <w:proofErr w:type="spellEnd"/>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00"/>
          <w:sz w:val="19"/>
          <w:szCs w:val="19"/>
          <w:lang w:eastAsia="hu-HU"/>
        </w:rPr>
        <w:t>getUpdateQuery</w:t>
      </w:r>
      <w:proofErr w:type="spellEnd"/>
      <w:r w:rsidRPr="00F01A73">
        <w:rPr>
          <w:rFonts w:ascii="Consolas" w:hAnsi="Consolas" w:cs="Consolas"/>
          <w:color w:val="000000"/>
          <w:sz w:val="19"/>
          <w:szCs w:val="19"/>
          <w:lang w:eastAsia="hu-HU"/>
        </w:rPr>
        <w:t>()</w:t>
      </w: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r w:rsidRPr="00F01A73">
        <w:rPr>
          <w:rFonts w:ascii="Consolas" w:hAnsi="Consolas" w:cs="Consolas"/>
          <w:color w:val="000000"/>
          <w:sz w:val="19"/>
          <w:szCs w:val="19"/>
          <w:lang w:eastAsia="hu-HU"/>
        </w:rPr>
        <w:t xml:space="preserve">        {</w:t>
      </w: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FF"/>
          <w:sz w:val="19"/>
          <w:szCs w:val="19"/>
          <w:lang w:eastAsia="hu-HU"/>
        </w:rPr>
        <w:t>string</w:t>
      </w:r>
      <w:proofErr w:type="spellEnd"/>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00"/>
          <w:sz w:val="19"/>
          <w:szCs w:val="19"/>
          <w:lang w:eastAsia="hu-HU"/>
        </w:rPr>
        <w:t>queryUpdate</w:t>
      </w:r>
      <w:proofErr w:type="spellEnd"/>
      <w:r w:rsidRPr="00F01A73">
        <w:rPr>
          <w:rFonts w:ascii="Consolas" w:hAnsi="Consolas" w:cs="Consolas"/>
          <w:color w:val="000000"/>
          <w:sz w:val="19"/>
          <w:szCs w:val="19"/>
          <w:lang w:eastAsia="hu-HU"/>
        </w:rPr>
        <w:t xml:space="preserve"> = </w:t>
      </w:r>
      <w:r w:rsidRPr="00F01A73">
        <w:rPr>
          <w:rFonts w:ascii="Consolas" w:hAnsi="Consolas" w:cs="Consolas"/>
          <w:color w:val="A31515"/>
          <w:sz w:val="19"/>
          <w:szCs w:val="19"/>
          <w:lang w:eastAsia="hu-HU"/>
        </w:rPr>
        <w:t>"UPDATE `</w:t>
      </w:r>
      <w:proofErr w:type="spellStart"/>
      <w:r w:rsidRPr="00F01A73">
        <w:rPr>
          <w:rFonts w:ascii="Consolas" w:hAnsi="Consolas" w:cs="Consolas"/>
          <w:color w:val="A31515"/>
          <w:sz w:val="19"/>
          <w:szCs w:val="19"/>
          <w:lang w:eastAsia="hu-HU"/>
        </w:rPr>
        <w:t>felhasznalok</w:t>
      </w:r>
      <w:proofErr w:type="spellEnd"/>
      <w:r w:rsidRPr="00F01A73">
        <w:rPr>
          <w:rFonts w:ascii="Consolas" w:hAnsi="Consolas" w:cs="Consolas"/>
          <w:color w:val="A31515"/>
          <w:sz w:val="19"/>
          <w:szCs w:val="19"/>
          <w:lang w:eastAsia="hu-HU"/>
        </w:rPr>
        <w:t xml:space="preserve">` SET </w:t>
      </w:r>
      <w:proofErr w:type="spellStart"/>
      <w:r w:rsidRPr="00F01A73">
        <w:rPr>
          <w:rFonts w:ascii="Consolas" w:hAnsi="Consolas" w:cs="Consolas"/>
          <w:color w:val="A31515"/>
          <w:sz w:val="19"/>
          <w:szCs w:val="19"/>
          <w:lang w:eastAsia="hu-HU"/>
        </w:rPr>
        <w:t>felhasznalonev</w:t>
      </w:r>
      <w:proofErr w:type="spellEnd"/>
      <w:r w:rsidRPr="00F01A73">
        <w:rPr>
          <w:rFonts w:ascii="Consolas" w:hAnsi="Consolas" w:cs="Consolas"/>
          <w:color w:val="A31515"/>
          <w:sz w:val="19"/>
          <w:szCs w:val="19"/>
          <w:lang w:eastAsia="hu-HU"/>
        </w:rPr>
        <w:t xml:space="preserve"> = '"</w:t>
      </w:r>
      <w:r w:rsidRPr="00F01A73">
        <w:rPr>
          <w:rFonts w:ascii="Consolas" w:hAnsi="Consolas" w:cs="Consolas"/>
          <w:color w:val="000000"/>
          <w:sz w:val="19"/>
          <w:szCs w:val="19"/>
          <w:lang w:eastAsia="hu-HU"/>
        </w:rPr>
        <w:t xml:space="preserve"> + </w:t>
      </w:r>
      <w:proofErr w:type="spellStart"/>
      <w:r w:rsidRPr="00F01A73">
        <w:rPr>
          <w:rFonts w:ascii="Consolas" w:hAnsi="Consolas" w:cs="Consolas"/>
          <w:color w:val="000000"/>
          <w:sz w:val="19"/>
          <w:szCs w:val="19"/>
          <w:lang w:eastAsia="hu-HU"/>
        </w:rPr>
        <w:t>getfelhasznalonev</w:t>
      </w:r>
      <w:proofErr w:type="spellEnd"/>
      <w:r w:rsidRPr="00F01A73">
        <w:rPr>
          <w:rFonts w:ascii="Consolas" w:hAnsi="Consolas" w:cs="Consolas"/>
          <w:color w:val="000000"/>
          <w:sz w:val="19"/>
          <w:szCs w:val="19"/>
          <w:lang w:eastAsia="hu-HU"/>
        </w:rPr>
        <w:t xml:space="preserve">() + </w:t>
      </w:r>
      <w:r w:rsidRPr="00F01A73">
        <w:rPr>
          <w:rFonts w:ascii="Consolas" w:hAnsi="Consolas" w:cs="Consolas"/>
          <w:color w:val="A31515"/>
          <w:sz w:val="19"/>
          <w:szCs w:val="19"/>
          <w:lang w:eastAsia="hu-HU"/>
        </w:rPr>
        <w:t>"', "</w:t>
      </w:r>
      <w:r w:rsidRPr="00F01A73">
        <w:rPr>
          <w:rFonts w:ascii="Consolas" w:hAnsi="Consolas" w:cs="Consolas"/>
          <w:color w:val="000000"/>
          <w:sz w:val="19"/>
          <w:szCs w:val="19"/>
          <w:lang w:eastAsia="hu-HU"/>
        </w:rPr>
        <w:t xml:space="preserve"> +</w:t>
      </w: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r w:rsidRPr="00F01A73">
        <w:rPr>
          <w:rFonts w:ascii="Consolas" w:hAnsi="Consolas" w:cs="Consolas"/>
          <w:color w:val="000000"/>
          <w:sz w:val="19"/>
          <w:szCs w:val="19"/>
          <w:lang w:eastAsia="hu-HU"/>
        </w:rPr>
        <w:t xml:space="preserve">               </w:t>
      </w:r>
      <w:r w:rsidRPr="00F01A73">
        <w:rPr>
          <w:rFonts w:ascii="Consolas" w:hAnsi="Consolas" w:cs="Consolas"/>
          <w:color w:val="A31515"/>
          <w:sz w:val="19"/>
          <w:szCs w:val="19"/>
          <w:lang w:eastAsia="hu-HU"/>
        </w:rPr>
        <w:t>"</w:t>
      </w:r>
      <w:proofErr w:type="spellStart"/>
      <w:r w:rsidRPr="00F01A73">
        <w:rPr>
          <w:rFonts w:ascii="Consolas" w:hAnsi="Consolas" w:cs="Consolas"/>
          <w:color w:val="A31515"/>
          <w:sz w:val="19"/>
          <w:szCs w:val="19"/>
          <w:lang w:eastAsia="hu-HU"/>
        </w:rPr>
        <w:t>jelszo</w:t>
      </w:r>
      <w:proofErr w:type="spellEnd"/>
      <w:r w:rsidRPr="00F01A73">
        <w:rPr>
          <w:rFonts w:ascii="Consolas" w:hAnsi="Consolas" w:cs="Consolas"/>
          <w:color w:val="A31515"/>
          <w:sz w:val="19"/>
          <w:szCs w:val="19"/>
          <w:lang w:eastAsia="hu-HU"/>
        </w:rPr>
        <w:t xml:space="preserve"> = '"</w:t>
      </w:r>
      <w:r w:rsidRPr="00F01A73">
        <w:rPr>
          <w:rFonts w:ascii="Consolas" w:hAnsi="Consolas" w:cs="Consolas"/>
          <w:color w:val="000000"/>
          <w:sz w:val="19"/>
          <w:szCs w:val="19"/>
          <w:lang w:eastAsia="hu-HU"/>
        </w:rPr>
        <w:t xml:space="preserve"> + </w:t>
      </w:r>
      <w:proofErr w:type="spellStart"/>
      <w:r w:rsidRPr="00F01A73">
        <w:rPr>
          <w:rFonts w:ascii="Consolas" w:hAnsi="Consolas" w:cs="Consolas"/>
          <w:color w:val="000000"/>
          <w:sz w:val="19"/>
          <w:szCs w:val="19"/>
          <w:lang w:eastAsia="hu-HU"/>
        </w:rPr>
        <w:t>getjelszo</w:t>
      </w:r>
      <w:proofErr w:type="spellEnd"/>
      <w:r w:rsidRPr="00F01A73">
        <w:rPr>
          <w:rFonts w:ascii="Consolas" w:hAnsi="Consolas" w:cs="Consolas"/>
          <w:color w:val="000000"/>
          <w:sz w:val="19"/>
          <w:szCs w:val="19"/>
          <w:lang w:eastAsia="hu-HU"/>
        </w:rPr>
        <w:t xml:space="preserve">() + </w:t>
      </w:r>
      <w:r w:rsidRPr="00F01A73">
        <w:rPr>
          <w:rFonts w:ascii="Consolas" w:hAnsi="Consolas" w:cs="Consolas"/>
          <w:color w:val="A31515"/>
          <w:sz w:val="19"/>
          <w:szCs w:val="19"/>
          <w:lang w:eastAsia="hu-HU"/>
        </w:rPr>
        <w:t>"', "</w:t>
      </w:r>
      <w:r w:rsidRPr="00F01A73">
        <w:rPr>
          <w:rFonts w:ascii="Consolas" w:hAnsi="Consolas" w:cs="Consolas"/>
          <w:color w:val="000000"/>
          <w:sz w:val="19"/>
          <w:szCs w:val="19"/>
          <w:lang w:eastAsia="hu-HU"/>
        </w:rPr>
        <w:t xml:space="preserve"> +</w:t>
      </w: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r w:rsidRPr="00F01A73">
        <w:rPr>
          <w:rFonts w:ascii="Consolas" w:hAnsi="Consolas" w:cs="Consolas"/>
          <w:color w:val="000000"/>
          <w:sz w:val="19"/>
          <w:szCs w:val="19"/>
          <w:lang w:eastAsia="hu-HU"/>
        </w:rPr>
        <w:t xml:space="preserve">               </w:t>
      </w:r>
      <w:r w:rsidRPr="00F01A73">
        <w:rPr>
          <w:rFonts w:ascii="Consolas" w:hAnsi="Consolas" w:cs="Consolas"/>
          <w:color w:val="A31515"/>
          <w:sz w:val="19"/>
          <w:szCs w:val="19"/>
          <w:lang w:eastAsia="hu-HU"/>
        </w:rPr>
        <w:t>"</w:t>
      </w:r>
      <w:proofErr w:type="spellStart"/>
      <w:r w:rsidRPr="00F01A73">
        <w:rPr>
          <w:rFonts w:ascii="Consolas" w:hAnsi="Consolas" w:cs="Consolas"/>
          <w:color w:val="A31515"/>
          <w:sz w:val="19"/>
          <w:szCs w:val="19"/>
          <w:lang w:eastAsia="hu-HU"/>
        </w:rPr>
        <w:t>jogosultsag</w:t>
      </w:r>
      <w:proofErr w:type="spellEnd"/>
      <w:r w:rsidRPr="00F01A73">
        <w:rPr>
          <w:rFonts w:ascii="Consolas" w:hAnsi="Consolas" w:cs="Consolas"/>
          <w:color w:val="A31515"/>
          <w:sz w:val="19"/>
          <w:szCs w:val="19"/>
          <w:lang w:eastAsia="hu-HU"/>
        </w:rPr>
        <w:t>="</w:t>
      </w:r>
      <w:r w:rsidRPr="00F01A73">
        <w:rPr>
          <w:rFonts w:ascii="Consolas" w:hAnsi="Consolas" w:cs="Consolas"/>
          <w:color w:val="000000"/>
          <w:sz w:val="19"/>
          <w:szCs w:val="19"/>
          <w:lang w:eastAsia="hu-HU"/>
        </w:rPr>
        <w:t xml:space="preserve"> + </w:t>
      </w:r>
      <w:proofErr w:type="spellStart"/>
      <w:r w:rsidRPr="00F01A73">
        <w:rPr>
          <w:rFonts w:ascii="Consolas" w:hAnsi="Consolas" w:cs="Consolas"/>
          <w:color w:val="000000"/>
          <w:sz w:val="19"/>
          <w:szCs w:val="19"/>
          <w:lang w:eastAsia="hu-HU"/>
        </w:rPr>
        <w:t>getjogosultsag</w:t>
      </w:r>
      <w:proofErr w:type="spellEnd"/>
      <w:r w:rsidRPr="00F01A73">
        <w:rPr>
          <w:rFonts w:ascii="Consolas" w:hAnsi="Consolas" w:cs="Consolas"/>
          <w:color w:val="000000"/>
          <w:sz w:val="19"/>
          <w:szCs w:val="19"/>
          <w:lang w:eastAsia="hu-HU"/>
        </w:rPr>
        <w:t xml:space="preserve">() + </w:t>
      </w:r>
      <w:r w:rsidRPr="00F01A73">
        <w:rPr>
          <w:rFonts w:ascii="Consolas" w:hAnsi="Consolas" w:cs="Consolas"/>
          <w:color w:val="A31515"/>
          <w:sz w:val="19"/>
          <w:szCs w:val="19"/>
          <w:lang w:eastAsia="hu-HU"/>
        </w:rPr>
        <w:t>" "</w:t>
      </w:r>
      <w:r w:rsidRPr="00F01A73">
        <w:rPr>
          <w:rFonts w:ascii="Consolas" w:hAnsi="Consolas" w:cs="Consolas"/>
          <w:color w:val="000000"/>
          <w:sz w:val="19"/>
          <w:szCs w:val="19"/>
          <w:lang w:eastAsia="hu-HU"/>
        </w:rPr>
        <w:t xml:space="preserve"> +</w:t>
      </w: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r w:rsidRPr="00F01A73">
        <w:rPr>
          <w:rFonts w:ascii="Consolas" w:hAnsi="Consolas" w:cs="Consolas"/>
          <w:color w:val="000000"/>
          <w:sz w:val="19"/>
          <w:szCs w:val="19"/>
          <w:lang w:eastAsia="hu-HU"/>
        </w:rPr>
        <w:t xml:space="preserve">               </w:t>
      </w:r>
      <w:r w:rsidRPr="00F01A73">
        <w:rPr>
          <w:rFonts w:ascii="Consolas" w:hAnsi="Consolas" w:cs="Consolas"/>
          <w:color w:val="A31515"/>
          <w:sz w:val="19"/>
          <w:szCs w:val="19"/>
          <w:lang w:eastAsia="hu-HU"/>
        </w:rPr>
        <w:t xml:space="preserve">"WHERE </w:t>
      </w:r>
      <w:proofErr w:type="spellStart"/>
      <w:r w:rsidRPr="00F01A73">
        <w:rPr>
          <w:rFonts w:ascii="Consolas" w:hAnsi="Consolas" w:cs="Consolas"/>
          <w:color w:val="A31515"/>
          <w:sz w:val="19"/>
          <w:szCs w:val="19"/>
          <w:lang w:eastAsia="hu-HU"/>
        </w:rPr>
        <w:t>azonosito</w:t>
      </w:r>
      <w:proofErr w:type="spellEnd"/>
      <w:r w:rsidRPr="00F01A73">
        <w:rPr>
          <w:rFonts w:ascii="Consolas" w:hAnsi="Consolas" w:cs="Consolas"/>
          <w:color w:val="A31515"/>
          <w:sz w:val="19"/>
          <w:szCs w:val="19"/>
          <w:lang w:eastAsia="hu-HU"/>
        </w:rPr>
        <w:t xml:space="preserve"> = "</w:t>
      </w:r>
      <w:r w:rsidRPr="00F01A73">
        <w:rPr>
          <w:rFonts w:ascii="Consolas" w:hAnsi="Consolas" w:cs="Consolas"/>
          <w:color w:val="000000"/>
          <w:sz w:val="19"/>
          <w:szCs w:val="19"/>
          <w:lang w:eastAsia="hu-HU"/>
        </w:rPr>
        <w:t xml:space="preserve"> + </w:t>
      </w:r>
      <w:proofErr w:type="spellStart"/>
      <w:r w:rsidRPr="00F01A73">
        <w:rPr>
          <w:rFonts w:ascii="Consolas" w:hAnsi="Consolas" w:cs="Consolas"/>
          <w:color w:val="000000"/>
          <w:sz w:val="19"/>
          <w:szCs w:val="19"/>
          <w:lang w:eastAsia="hu-HU"/>
        </w:rPr>
        <w:t>getazonosito</w:t>
      </w:r>
      <w:proofErr w:type="spellEnd"/>
      <w:r w:rsidRPr="00F01A73">
        <w:rPr>
          <w:rFonts w:ascii="Consolas" w:hAnsi="Consolas" w:cs="Consolas"/>
          <w:color w:val="000000"/>
          <w:sz w:val="19"/>
          <w:szCs w:val="19"/>
          <w:lang w:eastAsia="hu-HU"/>
        </w:rPr>
        <w:t xml:space="preserve">() + </w:t>
      </w:r>
      <w:r w:rsidRPr="00F01A73">
        <w:rPr>
          <w:rFonts w:ascii="Consolas" w:hAnsi="Consolas" w:cs="Consolas"/>
          <w:color w:val="A31515"/>
          <w:sz w:val="19"/>
          <w:szCs w:val="19"/>
          <w:lang w:eastAsia="hu-HU"/>
        </w:rPr>
        <w:t>" ;"</w:t>
      </w:r>
      <w:r w:rsidRPr="00F01A73">
        <w:rPr>
          <w:rFonts w:ascii="Consolas" w:hAnsi="Consolas" w:cs="Consolas"/>
          <w:color w:val="000000"/>
          <w:sz w:val="19"/>
          <w:szCs w:val="19"/>
          <w:lang w:eastAsia="hu-HU"/>
        </w:rPr>
        <w:t>;</w:t>
      </w: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FF"/>
          <w:sz w:val="19"/>
          <w:szCs w:val="19"/>
          <w:lang w:eastAsia="hu-HU"/>
        </w:rPr>
        <w:t>return</w:t>
      </w:r>
      <w:proofErr w:type="spellEnd"/>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00"/>
          <w:sz w:val="19"/>
          <w:szCs w:val="19"/>
          <w:lang w:eastAsia="hu-HU"/>
        </w:rPr>
        <w:t>queryUpdate</w:t>
      </w:r>
      <w:proofErr w:type="spellEnd"/>
      <w:r w:rsidRPr="00F01A73">
        <w:rPr>
          <w:rFonts w:ascii="Consolas" w:hAnsi="Consolas" w:cs="Consolas"/>
          <w:color w:val="000000"/>
          <w:sz w:val="19"/>
          <w:szCs w:val="19"/>
          <w:lang w:eastAsia="hu-HU"/>
        </w:rPr>
        <w:t>;</w:t>
      </w: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r w:rsidRPr="00F01A73">
        <w:rPr>
          <w:rFonts w:ascii="Consolas" w:hAnsi="Consolas" w:cs="Consolas"/>
          <w:color w:val="000000"/>
          <w:sz w:val="19"/>
          <w:szCs w:val="19"/>
          <w:lang w:eastAsia="hu-HU"/>
        </w:rPr>
        <w:t xml:space="preserve">        }</w:t>
      </w: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FF"/>
          <w:sz w:val="19"/>
          <w:szCs w:val="19"/>
          <w:lang w:eastAsia="hu-HU"/>
        </w:rPr>
        <w:t>public</w:t>
      </w:r>
      <w:proofErr w:type="spellEnd"/>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FF"/>
          <w:sz w:val="19"/>
          <w:szCs w:val="19"/>
          <w:lang w:eastAsia="hu-HU"/>
        </w:rPr>
        <w:t>string</w:t>
      </w:r>
      <w:proofErr w:type="spellEnd"/>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00"/>
          <w:sz w:val="19"/>
          <w:szCs w:val="19"/>
          <w:lang w:eastAsia="hu-HU"/>
        </w:rPr>
        <w:t>getInsertQuery</w:t>
      </w:r>
      <w:proofErr w:type="spellEnd"/>
      <w:r w:rsidRPr="00F01A73">
        <w:rPr>
          <w:rFonts w:ascii="Consolas" w:hAnsi="Consolas" w:cs="Consolas"/>
          <w:color w:val="000000"/>
          <w:sz w:val="19"/>
          <w:szCs w:val="19"/>
          <w:lang w:eastAsia="hu-HU"/>
        </w:rPr>
        <w:t>()</w:t>
      </w: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r w:rsidRPr="00F01A73">
        <w:rPr>
          <w:rFonts w:ascii="Consolas" w:hAnsi="Consolas" w:cs="Consolas"/>
          <w:color w:val="000000"/>
          <w:sz w:val="19"/>
          <w:szCs w:val="19"/>
          <w:lang w:eastAsia="hu-HU"/>
        </w:rPr>
        <w:t xml:space="preserve">        {</w:t>
      </w: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FF"/>
          <w:sz w:val="19"/>
          <w:szCs w:val="19"/>
          <w:lang w:eastAsia="hu-HU"/>
        </w:rPr>
        <w:t>string</w:t>
      </w:r>
      <w:proofErr w:type="spellEnd"/>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00"/>
          <w:sz w:val="19"/>
          <w:szCs w:val="19"/>
          <w:lang w:eastAsia="hu-HU"/>
        </w:rPr>
        <w:t>queryInsert</w:t>
      </w:r>
      <w:proofErr w:type="spellEnd"/>
      <w:r w:rsidRPr="00F01A73">
        <w:rPr>
          <w:rFonts w:ascii="Consolas" w:hAnsi="Consolas" w:cs="Consolas"/>
          <w:color w:val="000000"/>
          <w:sz w:val="19"/>
          <w:szCs w:val="19"/>
          <w:lang w:eastAsia="hu-HU"/>
        </w:rPr>
        <w:t xml:space="preserve"> = </w:t>
      </w:r>
      <w:r w:rsidRPr="00F01A73">
        <w:rPr>
          <w:rFonts w:ascii="Consolas" w:hAnsi="Consolas" w:cs="Consolas"/>
          <w:color w:val="A31515"/>
          <w:sz w:val="19"/>
          <w:szCs w:val="19"/>
          <w:lang w:eastAsia="hu-HU"/>
        </w:rPr>
        <w:t xml:space="preserve">"INSERT INTO </w:t>
      </w:r>
      <w:proofErr w:type="spellStart"/>
      <w:r w:rsidRPr="00F01A73">
        <w:rPr>
          <w:rFonts w:ascii="Consolas" w:hAnsi="Consolas" w:cs="Consolas"/>
          <w:color w:val="A31515"/>
          <w:sz w:val="19"/>
          <w:szCs w:val="19"/>
          <w:lang w:eastAsia="hu-HU"/>
        </w:rPr>
        <w:t>felhasznalok</w:t>
      </w:r>
      <w:proofErr w:type="spellEnd"/>
      <w:r w:rsidRPr="00F01A73">
        <w:rPr>
          <w:rFonts w:ascii="Consolas" w:hAnsi="Consolas" w:cs="Consolas"/>
          <w:color w:val="A31515"/>
          <w:sz w:val="19"/>
          <w:szCs w:val="19"/>
          <w:lang w:eastAsia="hu-HU"/>
        </w:rPr>
        <w:t xml:space="preserve"> (</w:t>
      </w:r>
      <w:proofErr w:type="spellStart"/>
      <w:r w:rsidRPr="00F01A73">
        <w:rPr>
          <w:rFonts w:ascii="Consolas" w:hAnsi="Consolas" w:cs="Consolas"/>
          <w:color w:val="A31515"/>
          <w:sz w:val="19"/>
          <w:szCs w:val="19"/>
          <w:lang w:eastAsia="hu-HU"/>
        </w:rPr>
        <w:t>azonosito</w:t>
      </w:r>
      <w:proofErr w:type="spellEnd"/>
      <w:r w:rsidRPr="00F01A73">
        <w:rPr>
          <w:rFonts w:ascii="Consolas" w:hAnsi="Consolas" w:cs="Consolas"/>
          <w:color w:val="A31515"/>
          <w:sz w:val="19"/>
          <w:szCs w:val="19"/>
          <w:lang w:eastAsia="hu-HU"/>
        </w:rPr>
        <w:t xml:space="preserve">, </w:t>
      </w:r>
      <w:proofErr w:type="spellStart"/>
      <w:r w:rsidRPr="00F01A73">
        <w:rPr>
          <w:rFonts w:ascii="Consolas" w:hAnsi="Consolas" w:cs="Consolas"/>
          <w:color w:val="A31515"/>
          <w:sz w:val="19"/>
          <w:szCs w:val="19"/>
          <w:lang w:eastAsia="hu-HU"/>
        </w:rPr>
        <w:t>felhasznalonev</w:t>
      </w:r>
      <w:proofErr w:type="spellEnd"/>
      <w:r w:rsidRPr="00F01A73">
        <w:rPr>
          <w:rFonts w:ascii="Consolas" w:hAnsi="Consolas" w:cs="Consolas"/>
          <w:color w:val="A31515"/>
          <w:sz w:val="19"/>
          <w:szCs w:val="19"/>
          <w:lang w:eastAsia="hu-HU"/>
        </w:rPr>
        <w:t xml:space="preserve">, </w:t>
      </w:r>
      <w:proofErr w:type="spellStart"/>
      <w:r w:rsidRPr="00F01A73">
        <w:rPr>
          <w:rFonts w:ascii="Consolas" w:hAnsi="Consolas" w:cs="Consolas"/>
          <w:color w:val="A31515"/>
          <w:sz w:val="19"/>
          <w:szCs w:val="19"/>
          <w:lang w:eastAsia="hu-HU"/>
        </w:rPr>
        <w:t>jelszo,jogosultsag</w:t>
      </w:r>
      <w:proofErr w:type="spellEnd"/>
      <w:r w:rsidRPr="00F01A73">
        <w:rPr>
          <w:rFonts w:ascii="Consolas" w:hAnsi="Consolas" w:cs="Consolas"/>
          <w:color w:val="A31515"/>
          <w:sz w:val="19"/>
          <w:szCs w:val="19"/>
          <w:lang w:eastAsia="hu-HU"/>
        </w:rPr>
        <w:t>) VALUES"</w:t>
      </w:r>
      <w:r w:rsidRPr="00F01A73">
        <w:rPr>
          <w:rFonts w:ascii="Consolas" w:hAnsi="Consolas" w:cs="Consolas"/>
          <w:color w:val="000000"/>
          <w:sz w:val="19"/>
          <w:szCs w:val="19"/>
          <w:lang w:eastAsia="hu-HU"/>
        </w:rPr>
        <w:t xml:space="preserve"> +</w:t>
      </w: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r w:rsidRPr="00F01A73">
        <w:rPr>
          <w:rFonts w:ascii="Consolas" w:hAnsi="Consolas" w:cs="Consolas"/>
          <w:color w:val="000000"/>
          <w:sz w:val="19"/>
          <w:szCs w:val="19"/>
          <w:lang w:eastAsia="hu-HU"/>
        </w:rPr>
        <w:t xml:space="preserve">                     </w:t>
      </w:r>
      <w:r w:rsidRPr="00F01A73">
        <w:rPr>
          <w:rFonts w:ascii="Consolas" w:hAnsi="Consolas" w:cs="Consolas"/>
          <w:color w:val="A31515"/>
          <w:sz w:val="19"/>
          <w:szCs w:val="19"/>
          <w:lang w:eastAsia="hu-HU"/>
        </w:rPr>
        <w:t>"(NULL, '"</w:t>
      </w:r>
      <w:r w:rsidRPr="00F01A73">
        <w:rPr>
          <w:rFonts w:ascii="Consolas" w:hAnsi="Consolas" w:cs="Consolas"/>
          <w:color w:val="000000"/>
          <w:sz w:val="19"/>
          <w:szCs w:val="19"/>
          <w:lang w:eastAsia="hu-HU"/>
        </w:rPr>
        <w:t xml:space="preserve"> + </w:t>
      </w:r>
      <w:proofErr w:type="spellStart"/>
      <w:r w:rsidRPr="00F01A73">
        <w:rPr>
          <w:rFonts w:ascii="Consolas" w:hAnsi="Consolas" w:cs="Consolas"/>
          <w:color w:val="0000FF"/>
          <w:sz w:val="19"/>
          <w:szCs w:val="19"/>
          <w:lang w:eastAsia="hu-HU"/>
        </w:rPr>
        <w:t>this</w:t>
      </w:r>
      <w:r w:rsidRPr="00F01A73">
        <w:rPr>
          <w:rFonts w:ascii="Consolas" w:hAnsi="Consolas" w:cs="Consolas"/>
          <w:color w:val="000000"/>
          <w:sz w:val="19"/>
          <w:szCs w:val="19"/>
          <w:lang w:eastAsia="hu-HU"/>
        </w:rPr>
        <w:t>.getfelhasznalonev</w:t>
      </w:r>
      <w:proofErr w:type="spellEnd"/>
      <w:r w:rsidRPr="00F01A73">
        <w:rPr>
          <w:rFonts w:ascii="Consolas" w:hAnsi="Consolas" w:cs="Consolas"/>
          <w:color w:val="000000"/>
          <w:sz w:val="19"/>
          <w:szCs w:val="19"/>
          <w:lang w:eastAsia="hu-HU"/>
        </w:rPr>
        <w:t xml:space="preserve">() + </w:t>
      </w:r>
      <w:r w:rsidRPr="00F01A73">
        <w:rPr>
          <w:rFonts w:ascii="Consolas" w:hAnsi="Consolas" w:cs="Consolas"/>
          <w:color w:val="A31515"/>
          <w:sz w:val="19"/>
          <w:szCs w:val="19"/>
          <w:lang w:eastAsia="hu-HU"/>
        </w:rPr>
        <w:t>"','"</w:t>
      </w:r>
      <w:r w:rsidRPr="00F01A73">
        <w:rPr>
          <w:rFonts w:ascii="Consolas" w:hAnsi="Consolas" w:cs="Consolas"/>
          <w:color w:val="000000"/>
          <w:sz w:val="19"/>
          <w:szCs w:val="19"/>
          <w:lang w:eastAsia="hu-HU"/>
        </w:rPr>
        <w:t xml:space="preserve"> + </w:t>
      </w:r>
      <w:proofErr w:type="spellStart"/>
      <w:r w:rsidRPr="00F01A73">
        <w:rPr>
          <w:rFonts w:ascii="Consolas" w:hAnsi="Consolas" w:cs="Consolas"/>
          <w:color w:val="0000FF"/>
          <w:sz w:val="19"/>
          <w:szCs w:val="19"/>
          <w:lang w:eastAsia="hu-HU"/>
        </w:rPr>
        <w:t>this</w:t>
      </w:r>
      <w:r w:rsidRPr="00F01A73">
        <w:rPr>
          <w:rFonts w:ascii="Consolas" w:hAnsi="Consolas" w:cs="Consolas"/>
          <w:color w:val="000000"/>
          <w:sz w:val="19"/>
          <w:szCs w:val="19"/>
          <w:lang w:eastAsia="hu-HU"/>
        </w:rPr>
        <w:t>.getjelszo</w:t>
      </w:r>
      <w:proofErr w:type="spellEnd"/>
      <w:r w:rsidRPr="00F01A73">
        <w:rPr>
          <w:rFonts w:ascii="Consolas" w:hAnsi="Consolas" w:cs="Consolas"/>
          <w:color w:val="000000"/>
          <w:sz w:val="19"/>
          <w:szCs w:val="19"/>
          <w:lang w:eastAsia="hu-HU"/>
        </w:rPr>
        <w:t xml:space="preserve">() + </w:t>
      </w:r>
      <w:r w:rsidRPr="00F01A73">
        <w:rPr>
          <w:rFonts w:ascii="Consolas" w:hAnsi="Consolas" w:cs="Consolas"/>
          <w:color w:val="A31515"/>
          <w:sz w:val="19"/>
          <w:szCs w:val="19"/>
          <w:lang w:eastAsia="hu-HU"/>
        </w:rPr>
        <w:t>"',"</w:t>
      </w:r>
      <w:r w:rsidRPr="00F01A73">
        <w:rPr>
          <w:rFonts w:ascii="Consolas" w:hAnsi="Consolas" w:cs="Consolas"/>
          <w:color w:val="000000"/>
          <w:sz w:val="19"/>
          <w:szCs w:val="19"/>
          <w:lang w:eastAsia="hu-HU"/>
        </w:rPr>
        <w:t xml:space="preserve"> + </w:t>
      </w:r>
      <w:proofErr w:type="spellStart"/>
      <w:r w:rsidRPr="00F01A73">
        <w:rPr>
          <w:rFonts w:ascii="Consolas" w:hAnsi="Consolas" w:cs="Consolas"/>
          <w:color w:val="0000FF"/>
          <w:sz w:val="19"/>
          <w:szCs w:val="19"/>
          <w:lang w:eastAsia="hu-HU"/>
        </w:rPr>
        <w:t>this</w:t>
      </w:r>
      <w:r w:rsidRPr="00F01A73">
        <w:rPr>
          <w:rFonts w:ascii="Consolas" w:hAnsi="Consolas" w:cs="Consolas"/>
          <w:color w:val="000000"/>
          <w:sz w:val="19"/>
          <w:szCs w:val="19"/>
          <w:lang w:eastAsia="hu-HU"/>
        </w:rPr>
        <w:t>.getjogosultsag</w:t>
      </w:r>
      <w:proofErr w:type="spellEnd"/>
      <w:r w:rsidRPr="00F01A73">
        <w:rPr>
          <w:rFonts w:ascii="Consolas" w:hAnsi="Consolas" w:cs="Consolas"/>
          <w:color w:val="000000"/>
          <w:sz w:val="19"/>
          <w:szCs w:val="19"/>
          <w:lang w:eastAsia="hu-HU"/>
        </w:rPr>
        <w:t xml:space="preserve">() + </w:t>
      </w:r>
      <w:r w:rsidRPr="00F01A73">
        <w:rPr>
          <w:rFonts w:ascii="Consolas" w:hAnsi="Consolas" w:cs="Consolas"/>
          <w:color w:val="A31515"/>
          <w:sz w:val="19"/>
          <w:szCs w:val="19"/>
          <w:lang w:eastAsia="hu-HU"/>
        </w:rPr>
        <w:t>")"</w:t>
      </w:r>
      <w:r w:rsidRPr="00F01A73">
        <w:rPr>
          <w:rFonts w:ascii="Consolas" w:hAnsi="Consolas" w:cs="Consolas"/>
          <w:color w:val="000000"/>
          <w:sz w:val="19"/>
          <w:szCs w:val="19"/>
          <w:lang w:eastAsia="hu-HU"/>
        </w:rPr>
        <w:t>;</w:t>
      </w: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FF"/>
          <w:sz w:val="19"/>
          <w:szCs w:val="19"/>
          <w:lang w:eastAsia="hu-HU"/>
        </w:rPr>
        <w:t>return</w:t>
      </w:r>
      <w:proofErr w:type="spellEnd"/>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00"/>
          <w:sz w:val="19"/>
          <w:szCs w:val="19"/>
          <w:lang w:eastAsia="hu-HU"/>
        </w:rPr>
        <w:t>queryInsert</w:t>
      </w:r>
      <w:proofErr w:type="spellEnd"/>
      <w:r w:rsidRPr="00F01A73">
        <w:rPr>
          <w:rFonts w:ascii="Consolas" w:hAnsi="Consolas" w:cs="Consolas"/>
          <w:color w:val="000000"/>
          <w:sz w:val="19"/>
          <w:szCs w:val="19"/>
          <w:lang w:eastAsia="hu-HU"/>
        </w:rPr>
        <w:t>;</w:t>
      </w: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r w:rsidRPr="00F01A73">
        <w:rPr>
          <w:rFonts w:ascii="Consolas" w:hAnsi="Consolas" w:cs="Consolas"/>
          <w:color w:val="000000"/>
          <w:sz w:val="19"/>
          <w:szCs w:val="19"/>
          <w:lang w:eastAsia="hu-HU"/>
        </w:rPr>
        <w:t xml:space="preserve">        }</w:t>
      </w: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FF"/>
          <w:sz w:val="19"/>
          <w:szCs w:val="19"/>
          <w:lang w:eastAsia="hu-HU"/>
        </w:rPr>
        <w:t>public</w:t>
      </w:r>
      <w:proofErr w:type="spellEnd"/>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FF"/>
          <w:sz w:val="19"/>
          <w:szCs w:val="19"/>
          <w:lang w:eastAsia="hu-HU"/>
        </w:rPr>
        <w:t>string</w:t>
      </w:r>
      <w:proofErr w:type="spellEnd"/>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00"/>
          <w:sz w:val="19"/>
          <w:szCs w:val="19"/>
          <w:lang w:eastAsia="hu-HU"/>
        </w:rPr>
        <w:t>getDeleteQuery</w:t>
      </w:r>
      <w:proofErr w:type="spellEnd"/>
      <w:r w:rsidRPr="00F01A73">
        <w:rPr>
          <w:rFonts w:ascii="Consolas" w:hAnsi="Consolas" w:cs="Consolas"/>
          <w:color w:val="000000"/>
          <w:sz w:val="19"/>
          <w:szCs w:val="19"/>
          <w:lang w:eastAsia="hu-HU"/>
        </w:rPr>
        <w:t>()</w:t>
      </w: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r w:rsidRPr="00F01A73">
        <w:rPr>
          <w:rFonts w:ascii="Consolas" w:hAnsi="Consolas" w:cs="Consolas"/>
          <w:color w:val="000000"/>
          <w:sz w:val="19"/>
          <w:szCs w:val="19"/>
          <w:lang w:eastAsia="hu-HU"/>
        </w:rPr>
        <w:t xml:space="preserve">        {</w:t>
      </w: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FF"/>
          <w:sz w:val="19"/>
          <w:szCs w:val="19"/>
          <w:lang w:eastAsia="hu-HU"/>
        </w:rPr>
        <w:t>string</w:t>
      </w:r>
      <w:proofErr w:type="spellEnd"/>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00"/>
          <w:sz w:val="19"/>
          <w:szCs w:val="19"/>
          <w:lang w:eastAsia="hu-HU"/>
        </w:rPr>
        <w:t>queryDelete</w:t>
      </w:r>
      <w:proofErr w:type="spellEnd"/>
      <w:r w:rsidRPr="00F01A73">
        <w:rPr>
          <w:rFonts w:ascii="Consolas" w:hAnsi="Consolas" w:cs="Consolas"/>
          <w:color w:val="000000"/>
          <w:sz w:val="19"/>
          <w:szCs w:val="19"/>
          <w:lang w:eastAsia="hu-HU"/>
        </w:rPr>
        <w:t xml:space="preserve"> = </w:t>
      </w:r>
      <w:r w:rsidRPr="00F01A73">
        <w:rPr>
          <w:rFonts w:ascii="Consolas" w:hAnsi="Consolas" w:cs="Consolas"/>
          <w:color w:val="A31515"/>
          <w:sz w:val="19"/>
          <w:szCs w:val="19"/>
          <w:lang w:eastAsia="hu-HU"/>
        </w:rPr>
        <w:t>"DELETE FROM `</w:t>
      </w:r>
      <w:proofErr w:type="spellStart"/>
      <w:r w:rsidRPr="00F01A73">
        <w:rPr>
          <w:rFonts w:ascii="Consolas" w:hAnsi="Consolas" w:cs="Consolas"/>
          <w:color w:val="A31515"/>
          <w:sz w:val="19"/>
          <w:szCs w:val="19"/>
          <w:lang w:eastAsia="hu-HU"/>
        </w:rPr>
        <w:t>felhasznalok</w:t>
      </w:r>
      <w:proofErr w:type="spellEnd"/>
      <w:r w:rsidRPr="00F01A73">
        <w:rPr>
          <w:rFonts w:ascii="Consolas" w:hAnsi="Consolas" w:cs="Consolas"/>
          <w:color w:val="A31515"/>
          <w:sz w:val="19"/>
          <w:szCs w:val="19"/>
          <w:lang w:eastAsia="hu-HU"/>
        </w:rPr>
        <w:t xml:space="preserve">` WHERE </w:t>
      </w:r>
      <w:proofErr w:type="spellStart"/>
      <w:r w:rsidRPr="00F01A73">
        <w:rPr>
          <w:rFonts w:ascii="Consolas" w:hAnsi="Consolas" w:cs="Consolas"/>
          <w:color w:val="A31515"/>
          <w:sz w:val="19"/>
          <w:szCs w:val="19"/>
          <w:lang w:eastAsia="hu-HU"/>
        </w:rPr>
        <w:t>azonosito</w:t>
      </w:r>
      <w:proofErr w:type="spellEnd"/>
      <w:r w:rsidRPr="00F01A73">
        <w:rPr>
          <w:rFonts w:ascii="Consolas" w:hAnsi="Consolas" w:cs="Consolas"/>
          <w:color w:val="A31515"/>
          <w:sz w:val="19"/>
          <w:szCs w:val="19"/>
          <w:lang w:eastAsia="hu-HU"/>
        </w:rPr>
        <w:t>= "</w:t>
      </w:r>
      <w:r w:rsidRPr="00F01A73">
        <w:rPr>
          <w:rFonts w:ascii="Consolas" w:hAnsi="Consolas" w:cs="Consolas"/>
          <w:color w:val="000000"/>
          <w:sz w:val="19"/>
          <w:szCs w:val="19"/>
          <w:lang w:eastAsia="hu-HU"/>
        </w:rPr>
        <w:t xml:space="preserve"> + </w:t>
      </w:r>
      <w:proofErr w:type="spellStart"/>
      <w:r w:rsidRPr="00F01A73">
        <w:rPr>
          <w:rFonts w:ascii="Consolas" w:hAnsi="Consolas" w:cs="Consolas"/>
          <w:color w:val="000000"/>
          <w:sz w:val="19"/>
          <w:szCs w:val="19"/>
          <w:lang w:eastAsia="hu-HU"/>
        </w:rPr>
        <w:t>getazonosito</w:t>
      </w:r>
      <w:proofErr w:type="spellEnd"/>
      <w:r w:rsidRPr="00F01A73">
        <w:rPr>
          <w:rFonts w:ascii="Consolas" w:hAnsi="Consolas" w:cs="Consolas"/>
          <w:color w:val="000000"/>
          <w:sz w:val="19"/>
          <w:szCs w:val="19"/>
          <w:lang w:eastAsia="hu-HU"/>
        </w:rPr>
        <w:t xml:space="preserve">() + </w:t>
      </w:r>
      <w:r w:rsidRPr="00F01A73">
        <w:rPr>
          <w:rFonts w:ascii="Consolas" w:hAnsi="Consolas" w:cs="Consolas"/>
          <w:color w:val="A31515"/>
          <w:sz w:val="19"/>
          <w:szCs w:val="19"/>
          <w:lang w:eastAsia="hu-HU"/>
        </w:rPr>
        <w:t>";"</w:t>
      </w:r>
      <w:r w:rsidRPr="00F01A73">
        <w:rPr>
          <w:rFonts w:ascii="Consolas" w:hAnsi="Consolas" w:cs="Consolas"/>
          <w:color w:val="000000"/>
          <w:sz w:val="19"/>
          <w:szCs w:val="19"/>
          <w:lang w:eastAsia="hu-HU"/>
        </w:rPr>
        <w:t>;</w:t>
      </w:r>
    </w:p>
    <w:p w:rsidR="00F01A73" w:rsidRPr="00F01A73" w:rsidRDefault="00F01A73" w:rsidP="00F01A73">
      <w:pPr>
        <w:autoSpaceDE w:val="0"/>
        <w:autoSpaceDN w:val="0"/>
        <w:adjustRightInd w:val="0"/>
        <w:spacing w:line="240" w:lineRule="auto"/>
        <w:ind w:firstLine="0"/>
        <w:jc w:val="left"/>
        <w:rPr>
          <w:rFonts w:ascii="Consolas" w:hAnsi="Consolas" w:cs="Consolas"/>
          <w:color w:val="000000"/>
          <w:sz w:val="19"/>
          <w:szCs w:val="19"/>
          <w:lang w:eastAsia="hu-HU"/>
        </w:rPr>
      </w:pPr>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FF"/>
          <w:sz w:val="19"/>
          <w:szCs w:val="19"/>
          <w:lang w:eastAsia="hu-HU"/>
        </w:rPr>
        <w:t>return</w:t>
      </w:r>
      <w:proofErr w:type="spellEnd"/>
      <w:r w:rsidRPr="00F01A73">
        <w:rPr>
          <w:rFonts w:ascii="Consolas" w:hAnsi="Consolas" w:cs="Consolas"/>
          <w:color w:val="000000"/>
          <w:sz w:val="19"/>
          <w:szCs w:val="19"/>
          <w:lang w:eastAsia="hu-HU"/>
        </w:rPr>
        <w:t xml:space="preserve"> </w:t>
      </w:r>
      <w:proofErr w:type="spellStart"/>
      <w:r w:rsidRPr="00F01A73">
        <w:rPr>
          <w:rFonts w:ascii="Consolas" w:hAnsi="Consolas" w:cs="Consolas"/>
          <w:color w:val="000000"/>
          <w:sz w:val="19"/>
          <w:szCs w:val="19"/>
          <w:lang w:eastAsia="hu-HU"/>
        </w:rPr>
        <w:t>queryDelete</w:t>
      </w:r>
      <w:proofErr w:type="spellEnd"/>
      <w:r w:rsidRPr="00F01A73">
        <w:rPr>
          <w:rFonts w:ascii="Consolas" w:hAnsi="Consolas" w:cs="Consolas"/>
          <w:color w:val="000000"/>
          <w:sz w:val="19"/>
          <w:szCs w:val="19"/>
          <w:lang w:eastAsia="hu-HU"/>
        </w:rPr>
        <w:t>;</w:t>
      </w:r>
    </w:p>
    <w:p w:rsidR="00F01A73" w:rsidRDefault="00F01A73" w:rsidP="00F01A73">
      <w:pPr>
        <w:ind w:firstLine="0"/>
        <w:rPr>
          <w:rFonts w:ascii="Consolas" w:hAnsi="Consolas" w:cs="Consolas"/>
          <w:color w:val="000000"/>
          <w:sz w:val="19"/>
          <w:szCs w:val="19"/>
          <w:lang w:eastAsia="hu-HU"/>
        </w:rPr>
      </w:pPr>
      <w:r w:rsidRPr="00F01A73">
        <w:rPr>
          <w:rFonts w:ascii="Consolas" w:hAnsi="Consolas" w:cs="Consolas"/>
          <w:color w:val="000000"/>
          <w:sz w:val="19"/>
          <w:szCs w:val="19"/>
          <w:lang w:eastAsia="hu-HU"/>
        </w:rPr>
        <w:t xml:space="preserve">        }</w:t>
      </w:r>
    </w:p>
    <w:p w:rsidR="00F01A73" w:rsidRPr="00F01A73" w:rsidRDefault="00F01A73" w:rsidP="00F01A73">
      <w:pPr>
        <w:ind w:firstLine="0"/>
        <w:rPr>
          <w:b/>
          <w:lang w:eastAsia="hu-HU"/>
        </w:rPr>
      </w:pPr>
    </w:p>
    <w:p w:rsidR="00D527D7" w:rsidRDefault="00D527D7" w:rsidP="00D527D7">
      <w:pPr>
        <w:pStyle w:val="Normlacmutn"/>
      </w:pPr>
      <w:r>
        <w:lastRenderedPageBreak/>
        <w:t xml:space="preserve">Az adatbázis tervezés egy folyamat, mely több lépésből tevődik össze. Először az adatbázisban leképezendő rendszert elemzésnek vetjük alá és meghatározzuk a tárolandó adatok körét, azok egymás közötti kapcsolatait és az adatbázissal szemben felmerülő igényeket. Ezután következik a rendszer tervezés, melynek eredménye az adatbázis logikai modellje. Végül fizikai szinten képezzük le a logikai adatbázis modellt az alkalmazott szoftver és hardver függvényében. </w:t>
      </w:r>
    </w:p>
    <w:p w:rsidR="00D527D7" w:rsidRDefault="00D527D7" w:rsidP="009E1138">
      <w:pPr>
        <w:pStyle w:val="Normlacmutn"/>
        <w:numPr>
          <w:ilvl w:val="0"/>
          <w:numId w:val="16"/>
        </w:numPr>
      </w:pPr>
      <w:r>
        <w:t>Az adatbázis céljának meghatározása, a feladat megfogalmazása:</w:t>
      </w:r>
    </w:p>
    <w:p w:rsidR="00D527D7" w:rsidRDefault="00D527D7" w:rsidP="009E1138">
      <w:pPr>
        <w:pStyle w:val="Normlacmutn"/>
        <w:numPr>
          <w:ilvl w:val="0"/>
          <w:numId w:val="17"/>
        </w:numPr>
      </w:pPr>
      <w:r>
        <w:t>Meghatározzuk a tárolandó adatok körét, az adatbázis használatának módját és az általa elvégzendő részfeladatokat.</w:t>
      </w:r>
    </w:p>
    <w:p w:rsidR="00D527D7" w:rsidRDefault="00D527D7" w:rsidP="009E1138">
      <w:pPr>
        <w:pStyle w:val="Normlacmutn"/>
        <w:numPr>
          <w:ilvl w:val="0"/>
          <w:numId w:val="17"/>
        </w:numPr>
      </w:pPr>
      <w:r>
        <w:t>A szükséges táblák meghatározása:</w:t>
      </w:r>
    </w:p>
    <w:p w:rsidR="00D527D7" w:rsidRDefault="00D527D7" w:rsidP="009E1138">
      <w:pPr>
        <w:pStyle w:val="Normlacmutn"/>
        <w:numPr>
          <w:ilvl w:val="0"/>
          <w:numId w:val="17"/>
        </w:numPr>
      </w:pPr>
      <w:r>
        <w:t>Az összegyűjtött információkat témakörökre, táblákra bontjuk (normalizálás). Kerülni kell a többszörös adatbevitelt, de ügyelni kell arra, hogy értékes adatot ne töröljünk.</w:t>
      </w:r>
    </w:p>
    <w:p w:rsidR="00D527D7" w:rsidRDefault="00D527D7" w:rsidP="009E1138">
      <w:pPr>
        <w:pStyle w:val="Normlacmutn"/>
        <w:numPr>
          <w:ilvl w:val="0"/>
          <w:numId w:val="17"/>
        </w:numPr>
      </w:pPr>
      <w:r>
        <w:t>A táblák mezőinek meghatározása:</w:t>
      </w:r>
    </w:p>
    <w:p w:rsidR="00D527D7" w:rsidRDefault="00D527D7" w:rsidP="009E1138">
      <w:pPr>
        <w:pStyle w:val="Normlacmutn"/>
        <w:numPr>
          <w:ilvl w:val="0"/>
          <w:numId w:val="17"/>
        </w:numPr>
      </w:pPr>
      <w:r>
        <w:t>Eldöntjük a táblában szereplő egyedekről, hogy mit szeretnénk megtudni róluk és ehhez milyen jellemző adataikra lesz szükségünk. Ennek ismeretében meghatározzuk a mezőneveket. Kerülni kell a redundáns mezőket, vagyis amelyek már más táblában szerepelnek!</w:t>
      </w:r>
    </w:p>
    <w:p w:rsidR="00D527D7" w:rsidRDefault="00D527D7" w:rsidP="009E1138">
      <w:pPr>
        <w:pStyle w:val="Normlacmutn"/>
        <w:numPr>
          <w:ilvl w:val="0"/>
          <w:numId w:val="17"/>
        </w:numPr>
      </w:pPr>
      <w:r>
        <w:t>Megnézzük, hogy van-e a táblának olyan mezője, amely egyértelműen azonosítja a tábla rekordjait, vagyis betöltheti az elsődleges kulcs szerepét.</w:t>
      </w:r>
    </w:p>
    <w:p w:rsidR="00D527D7" w:rsidRDefault="00D527D7" w:rsidP="009E1138">
      <w:pPr>
        <w:pStyle w:val="Normlacmutn"/>
        <w:numPr>
          <w:ilvl w:val="0"/>
          <w:numId w:val="17"/>
        </w:numPr>
      </w:pPr>
      <w:r>
        <w:t>Ha nincs, akkor felveszünk egy ilyen mezőt, amely (akár egy egyszerű sorszámozással) biztosítja a rekordok egyértelmű azonosítását.</w:t>
      </w:r>
    </w:p>
    <w:p w:rsidR="00D527D7" w:rsidRDefault="00D527D7" w:rsidP="009E1138">
      <w:pPr>
        <w:pStyle w:val="Normlacmutn"/>
        <w:numPr>
          <w:ilvl w:val="0"/>
          <w:numId w:val="17"/>
        </w:numPr>
      </w:pPr>
      <w:r>
        <w:t>Kapcsolatok felállítása a táblák között:</w:t>
      </w:r>
    </w:p>
    <w:p w:rsidR="00D527D7" w:rsidRDefault="00D527D7" w:rsidP="009E1138">
      <w:pPr>
        <w:pStyle w:val="Normlacmutn"/>
        <w:numPr>
          <w:ilvl w:val="0"/>
          <w:numId w:val="17"/>
        </w:numPr>
      </w:pPr>
      <w:r>
        <w:t>Meghatározzuk, hogy milyen táblákból kell összetartozó információkat kigyűjteni és biztosított-e közöttük a kapcsolat.</w:t>
      </w:r>
    </w:p>
    <w:p w:rsidR="00D527D7" w:rsidRDefault="00D527D7" w:rsidP="009E1138">
      <w:pPr>
        <w:pStyle w:val="Normlacmutn"/>
        <w:numPr>
          <w:ilvl w:val="0"/>
          <w:numId w:val="17"/>
        </w:numPr>
      </w:pPr>
      <w:r>
        <w:t>Ha nincs, akkor gondoskodunk un. kapcsolómezők közbeiktatásáról. A kulcs mezőt mindkét kapcsolódó táblának tartalmaznia kell.</w:t>
      </w:r>
    </w:p>
    <w:p w:rsidR="00D527D7" w:rsidRDefault="00D527D7" w:rsidP="009E1138">
      <w:pPr>
        <w:pStyle w:val="Normlacmutn"/>
        <w:numPr>
          <w:ilvl w:val="0"/>
          <w:numId w:val="17"/>
        </w:numPr>
      </w:pPr>
      <w:r>
        <w:t>Megvizsgáljuk a kapcsolatok típusát (amely lehet: egy az egyhez, egy a többhöz, több a többhöz) és az adatintegritási szabályokat.</w:t>
      </w:r>
    </w:p>
    <w:p w:rsidR="00D527D7" w:rsidRDefault="00D527D7" w:rsidP="009E1138">
      <w:pPr>
        <w:pStyle w:val="Normlacmutn"/>
        <w:numPr>
          <w:ilvl w:val="0"/>
          <w:numId w:val="17"/>
        </w:numPr>
      </w:pPr>
      <w:r>
        <w:t>A bemutató változat elkészítése, a terv finomítása:</w:t>
      </w:r>
    </w:p>
    <w:p w:rsidR="00D527D7" w:rsidRDefault="00D527D7" w:rsidP="00D527D7">
      <w:pPr>
        <w:pStyle w:val="Normlacmutn"/>
      </w:pPr>
      <w:r>
        <w:t>A táblákat fizikailag is létrehozzuk és próba-adatokkal töltjük fel. Elkészítjük a szükséges űrlapokat, jelentéseket és lekérdezéseket.</w:t>
      </w:r>
    </w:p>
    <w:p w:rsidR="00D527D7" w:rsidRDefault="00D527D7" w:rsidP="00D527D7">
      <w:pPr>
        <w:pStyle w:val="Normlacmutn"/>
      </w:pPr>
      <w:r>
        <w:t>Megnézzük, hogy mely mezők maradnak üresek, minden szükséges adatot rögzítettünk-e, és jól választottuk-e meg az elsődleges kulcsokat.</w:t>
      </w:r>
    </w:p>
    <w:p w:rsidR="00D527D7" w:rsidRDefault="00D527D7" w:rsidP="00D527D7">
      <w:pPr>
        <w:pStyle w:val="Normlacmutn"/>
      </w:pPr>
      <w:r>
        <w:lastRenderedPageBreak/>
        <w:t>Ezek ismeretében korrigáljuk az adatbázis tervét.</w:t>
      </w:r>
    </w:p>
    <w:p w:rsidR="00D527D7" w:rsidRDefault="00D527D7" w:rsidP="00D527D7">
      <w:pPr>
        <w:pStyle w:val="Normlacmutn"/>
      </w:pPr>
      <w:r>
        <w:t xml:space="preserve">Az én adatbázisomban 6 egyed található, mindegyiknek van egy </w:t>
      </w:r>
      <w:r w:rsidR="00D54E9B">
        <w:t>azonosítója,</w:t>
      </w:r>
      <w:r>
        <w:t xml:space="preserve"> ami az elsődleges kulcs. Az állat egyednek van fajta, kor, név és darab tulajdonsága. Ezek az állatok adatai. Második egyed a beszállító, beszállítónak csak egy név és egy telefonszám tulajdonsága van. Mivel a különböző felhasználóknak különböző jogosultságuk van, így van egy felhasználó táblám is, amiben a személyeknek megfelelően van felhasználónév és jelszó, jogosultság tárolva. Következő táblám a megrendelések. Itt látható az állatok adatai, illetve, hogy milyen típusú volt a megrendelés pl.: Állat eladása másik állatkertnek, vagy állat vásárlása. Végül az utolsó két egyedem a saját és vásárló állatkert adatai, melyeknek a tulajdonságai a nevük, címük és folyószámlaszámuk. A beszállító több-több kapcsolatban áll, hiszen ő kapcsolatba van a saját és vásárló állatkerttel is. az állat tábla csak a saját állatkerttel áll egy-egy kapcsolatban, mivel csak a saját állatkert állatait tartja ny</w:t>
      </w:r>
      <w:r w:rsidR="002043B1">
        <w:t>i</w:t>
      </w:r>
      <w:r>
        <w:t>lván.</w:t>
      </w:r>
    </w:p>
    <w:p w:rsidR="00C97171" w:rsidRDefault="00C97171" w:rsidP="00AE3305">
      <w:pPr>
        <w:pStyle w:val="Cmsor2"/>
      </w:pPr>
      <w:bookmarkStart w:id="12" w:name="_Toc31361554"/>
      <w:r>
        <w:t>1.</w:t>
      </w:r>
      <w:r w:rsidR="006010D7">
        <w:t>4</w:t>
      </w:r>
      <w:r w:rsidR="00AE3305">
        <w:t xml:space="preserve"> Web alkalmazás</w:t>
      </w:r>
      <w:bookmarkEnd w:id="12"/>
    </w:p>
    <w:p w:rsidR="00AE3305" w:rsidRDefault="00AE3305" w:rsidP="00AE3305">
      <w:pPr>
        <w:pStyle w:val="Normlacmutn"/>
        <w:rPr>
          <w:b/>
        </w:rPr>
      </w:pPr>
      <w:r w:rsidRPr="00AE3305">
        <w:rPr>
          <w:b/>
        </w:rPr>
        <w:t>Bejelentkezés</w:t>
      </w:r>
    </w:p>
    <w:p w:rsidR="00AE3305" w:rsidRDefault="00AE3305" w:rsidP="00680B3B">
      <w:r>
        <w:t xml:space="preserve">A bejelentkezésnél, ugyanazt a felhasználónevet és jelszót kell használni, mint a </w:t>
      </w:r>
      <w:proofErr w:type="spellStart"/>
      <w:r>
        <w:t>desktop</w:t>
      </w:r>
      <w:proofErr w:type="spellEnd"/>
      <w:r>
        <w:t xml:space="preserve"> </w:t>
      </w:r>
      <w:r w:rsidR="00680B3B">
        <w:t>alkalmazásban.</w:t>
      </w:r>
    </w:p>
    <w:p w:rsidR="00680B3B" w:rsidRPr="00975473" w:rsidRDefault="00680B3B" w:rsidP="00680B3B">
      <w:pPr>
        <w:rPr>
          <w:sz w:val="20"/>
        </w:rPr>
      </w:pPr>
      <w:r>
        <w:rPr>
          <w:noProof/>
        </w:rPr>
        <w:drawing>
          <wp:inline distT="0" distB="0" distL="0" distR="0" wp14:anchorId="3ABF2D5B" wp14:editId="7DB5E52E">
            <wp:extent cx="5286375" cy="3304059"/>
            <wp:effectExtent l="0" t="0" r="0"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12185" cy="3320191"/>
                    </a:xfrm>
                    <a:prstGeom prst="rect">
                      <a:avLst/>
                    </a:prstGeom>
                  </pic:spPr>
                </pic:pic>
              </a:graphicData>
            </a:graphic>
          </wp:inline>
        </w:drawing>
      </w:r>
      <w:r w:rsidR="00975473" w:rsidRPr="00AA6891">
        <w:rPr>
          <w:i/>
          <w:sz w:val="20"/>
        </w:rPr>
        <w:t xml:space="preserve">5.ábra </w:t>
      </w:r>
      <w:proofErr w:type="spellStart"/>
      <w:r w:rsidR="00975473" w:rsidRPr="00AA6891">
        <w:rPr>
          <w:i/>
          <w:sz w:val="20"/>
        </w:rPr>
        <w:t>login.php</w:t>
      </w:r>
      <w:proofErr w:type="spellEnd"/>
    </w:p>
    <w:p w:rsidR="000A696A" w:rsidRDefault="000A696A" w:rsidP="00AE3305">
      <w:r>
        <w:t xml:space="preserve">A weboldal a </w:t>
      </w:r>
      <w:proofErr w:type="spellStart"/>
      <w:r>
        <w:t>connect.php</w:t>
      </w:r>
      <w:proofErr w:type="spellEnd"/>
      <w:r>
        <w:t>-n keresztül kapcsolódik az adatbázishoz.</w:t>
      </w:r>
    </w:p>
    <w:p w:rsidR="00680B3B" w:rsidRDefault="00680B3B" w:rsidP="00AE3305">
      <w:r>
        <w:rPr>
          <w:noProof/>
        </w:rPr>
        <w:lastRenderedPageBreak/>
        <w:drawing>
          <wp:inline distT="0" distB="0" distL="0" distR="0" wp14:anchorId="578CB3A5" wp14:editId="25072E10">
            <wp:extent cx="5238750" cy="3274293"/>
            <wp:effectExtent l="0" t="0" r="0" b="254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1123" cy="3294526"/>
                    </a:xfrm>
                    <a:prstGeom prst="rect">
                      <a:avLst/>
                    </a:prstGeom>
                  </pic:spPr>
                </pic:pic>
              </a:graphicData>
            </a:graphic>
          </wp:inline>
        </w:drawing>
      </w:r>
      <w:r w:rsidR="00975473" w:rsidRPr="00AA6891">
        <w:rPr>
          <w:i/>
          <w:sz w:val="20"/>
        </w:rPr>
        <w:t xml:space="preserve">6.ábra </w:t>
      </w:r>
      <w:proofErr w:type="spellStart"/>
      <w:r w:rsidR="00975473" w:rsidRPr="00AA6891">
        <w:rPr>
          <w:i/>
          <w:sz w:val="20"/>
        </w:rPr>
        <w:t>connect.php</w:t>
      </w:r>
      <w:proofErr w:type="spellEnd"/>
    </w:p>
    <w:p w:rsidR="000A696A" w:rsidRDefault="000A696A" w:rsidP="000A696A">
      <w:r>
        <w:t>Ha bejelentkeztünk, az ügyintéző megrendeléseket tud feladni a weboldalon, ami tovább megy az adatbázisba. Ezt a megrendelések fül alatt éri el.</w:t>
      </w:r>
    </w:p>
    <w:p w:rsidR="00680B3B" w:rsidRPr="00975473" w:rsidRDefault="00680B3B" w:rsidP="000A696A">
      <w:pPr>
        <w:rPr>
          <w:sz w:val="20"/>
        </w:rPr>
      </w:pPr>
      <w:r>
        <w:rPr>
          <w:noProof/>
        </w:rPr>
        <w:drawing>
          <wp:inline distT="0" distB="0" distL="0" distR="0" wp14:anchorId="53D6F41F" wp14:editId="5A31D1C8">
            <wp:extent cx="5562600" cy="3476704"/>
            <wp:effectExtent l="0" t="0" r="0" b="9525"/>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95139" cy="3497041"/>
                    </a:xfrm>
                    <a:prstGeom prst="rect">
                      <a:avLst/>
                    </a:prstGeom>
                  </pic:spPr>
                </pic:pic>
              </a:graphicData>
            </a:graphic>
          </wp:inline>
        </w:drawing>
      </w:r>
      <w:r w:rsidR="00975473" w:rsidRPr="00AA6891">
        <w:rPr>
          <w:i/>
          <w:sz w:val="20"/>
        </w:rPr>
        <w:t xml:space="preserve">7.ábra </w:t>
      </w:r>
      <w:proofErr w:type="spellStart"/>
      <w:r w:rsidR="00975473" w:rsidRPr="00AA6891">
        <w:rPr>
          <w:i/>
          <w:sz w:val="20"/>
        </w:rPr>
        <w:t>orders.php</w:t>
      </w:r>
      <w:proofErr w:type="spellEnd"/>
    </w:p>
    <w:p w:rsidR="002043B1" w:rsidRDefault="00680B3B" w:rsidP="00514D24">
      <w:pPr>
        <w:pStyle w:val="Cmsor3"/>
      </w:pPr>
      <w:bookmarkStart w:id="13" w:name="_Toc31361555"/>
      <w:r>
        <w:t>1.</w:t>
      </w:r>
      <w:r w:rsidR="006010D7">
        <w:t>4</w:t>
      </w:r>
      <w:r>
        <w:t>.1 Többi fájl</w:t>
      </w:r>
      <w:bookmarkEnd w:id="13"/>
    </w:p>
    <w:p w:rsidR="00680B3B" w:rsidRDefault="00680B3B" w:rsidP="00680B3B">
      <w:pPr>
        <w:pStyle w:val="Normlacmutn"/>
        <w:rPr>
          <w:b/>
        </w:rPr>
      </w:pPr>
      <w:r>
        <w:rPr>
          <w:b/>
        </w:rPr>
        <w:t xml:space="preserve">PHP: </w:t>
      </w:r>
    </w:p>
    <w:p w:rsidR="00680B3B" w:rsidRDefault="00680B3B" w:rsidP="00680B3B">
      <w:proofErr w:type="spellStart"/>
      <w:r>
        <w:t>gallery.php</w:t>
      </w:r>
      <w:proofErr w:type="spellEnd"/>
    </w:p>
    <w:p w:rsidR="00680B3B" w:rsidRDefault="00680B3B" w:rsidP="00680B3B">
      <w:pPr>
        <w:rPr>
          <w:noProof/>
        </w:rPr>
      </w:pPr>
      <w:r>
        <w:rPr>
          <w:noProof/>
        </w:rPr>
        <w:lastRenderedPageBreak/>
        <w:t>index.php</w:t>
      </w:r>
    </w:p>
    <w:p w:rsidR="00680B3B" w:rsidRDefault="00680B3B" w:rsidP="00680B3B">
      <w:pPr>
        <w:rPr>
          <w:noProof/>
        </w:rPr>
      </w:pPr>
      <w:r>
        <w:rPr>
          <w:noProof/>
        </w:rPr>
        <w:t>orders.php</w:t>
      </w:r>
    </w:p>
    <w:p w:rsidR="00680B3B" w:rsidRDefault="00680B3B" w:rsidP="00680B3B">
      <w:pPr>
        <w:rPr>
          <w:noProof/>
        </w:rPr>
      </w:pPr>
      <w:r>
        <w:rPr>
          <w:noProof/>
        </w:rPr>
        <w:t>logout.php</w:t>
      </w:r>
    </w:p>
    <w:p w:rsidR="00680B3B" w:rsidRPr="00975473" w:rsidRDefault="00680B3B" w:rsidP="00680B3B">
      <w:pPr>
        <w:rPr>
          <w:noProof/>
          <w:sz w:val="20"/>
        </w:rPr>
      </w:pPr>
      <w:r>
        <w:rPr>
          <w:noProof/>
        </w:rPr>
        <w:drawing>
          <wp:inline distT="0" distB="0" distL="0" distR="0" wp14:anchorId="6A582AEA" wp14:editId="53735070">
            <wp:extent cx="3829050" cy="1419225"/>
            <wp:effectExtent l="0" t="0" r="0" b="9525"/>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9050" cy="1419225"/>
                    </a:xfrm>
                    <a:prstGeom prst="rect">
                      <a:avLst/>
                    </a:prstGeom>
                    <a:noFill/>
                    <a:ln>
                      <a:noFill/>
                    </a:ln>
                  </pic:spPr>
                </pic:pic>
              </a:graphicData>
            </a:graphic>
          </wp:inline>
        </w:drawing>
      </w:r>
      <w:r w:rsidR="00975473" w:rsidRPr="00AA6891">
        <w:rPr>
          <w:i/>
          <w:noProof/>
          <w:sz w:val="20"/>
        </w:rPr>
        <w:t>8.ábra logout.php</w:t>
      </w:r>
    </w:p>
    <w:p w:rsidR="00680B3B" w:rsidRDefault="00680B3B" w:rsidP="00680B3B">
      <w:pPr>
        <w:rPr>
          <w:noProof/>
        </w:rPr>
      </w:pPr>
      <w:r>
        <w:rPr>
          <w:noProof/>
        </w:rPr>
        <w:t>functions.php</w:t>
      </w:r>
    </w:p>
    <w:p w:rsidR="00680B3B" w:rsidRDefault="00680B3B" w:rsidP="00680B3B">
      <w:pPr>
        <w:rPr>
          <w:b/>
          <w:noProof/>
        </w:rPr>
      </w:pPr>
      <w:r>
        <w:rPr>
          <w:b/>
          <w:noProof/>
        </w:rPr>
        <w:t>JS</w:t>
      </w:r>
    </w:p>
    <w:p w:rsidR="00680B3B" w:rsidRDefault="00680B3B" w:rsidP="00680B3B">
      <w:pPr>
        <w:rPr>
          <w:noProof/>
        </w:rPr>
      </w:pPr>
      <w:r>
        <w:rPr>
          <w:noProof/>
        </w:rPr>
        <w:t>Itt található a javascript nyelvhez szükséges fájlok.</w:t>
      </w:r>
    </w:p>
    <w:p w:rsidR="00680B3B" w:rsidRPr="00975473" w:rsidRDefault="00680B3B" w:rsidP="00680B3B">
      <w:pPr>
        <w:rPr>
          <w:noProof/>
          <w:sz w:val="22"/>
        </w:rPr>
      </w:pPr>
      <w:r>
        <w:rPr>
          <w:noProof/>
        </w:rPr>
        <w:drawing>
          <wp:inline distT="0" distB="0" distL="0" distR="0">
            <wp:extent cx="1657350" cy="1304925"/>
            <wp:effectExtent l="0" t="0" r="0" b="9525"/>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57350" cy="1304925"/>
                    </a:xfrm>
                    <a:prstGeom prst="rect">
                      <a:avLst/>
                    </a:prstGeom>
                    <a:noFill/>
                    <a:ln>
                      <a:noFill/>
                    </a:ln>
                  </pic:spPr>
                </pic:pic>
              </a:graphicData>
            </a:graphic>
          </wp:inline>
        </w:drawing>
      </w:r>
      <w:r w:rsidR="00975473" w:rsidRPr="00AA6891">
        <w:rPr>
          <w:i/>
          <w:noProof/>
          <w:sz w:val="20"/>
        </w:rPr>
        <w:t>9.ábra js mappa</w:t>
      </w:r>
    </w:p>
    <w:p w:rsidR="00680B3B" w:rsidRDefault="00680B3B" w:rsidP="00680B3B">
      <w:pPr>
        <w:rPr>
          <w:b/>
          <w:noProof/>
        </w:rPr>
      </w:pPr>
      <w:r>
        <w:rPr>
          <w:b/>
          <w:noProof/>
        </w:rPr>
        <w:t>HTML</w:t>
      </w:r>
    </w:p>
    <w:p w:rsidR="00680B3B" w:rsidRDefault="00680B3B" w:rsidP="00680B3B">
      <w:pPr>
        <w:rPr>
          <w:noProof/>
        </w:rPr>
      </w:pPr>
      <w:r>
        <w:rPr>
          <w:noProof/>
        </w:rPr>
        <w:t>Ebben a mappában találhatoó a footer és header kinézete, illetve miután bejelentkeztünk azután megváltozik a header kinézete, és bejelentkezés átvált kilépés lehetőségre.</w:t>
      </w:r>
    </w:p>
    <w:p w:rsidR="00680B3B" w:rsidRPr="00975473" w:rsidRDefault="00680B3B" w:rsidP="00680B3B">
      <w:pPr>
        <w:rPr>
          <w:noProof/>
          <w:sz w:val="20"/>
        </w:rPr>
      </w:pPr>
      <w:r>
        <w:rPr>
          <w:noProof/>
        </w:rPr>
        <w:drawing>
          <wp:inline distT="0" distB="0" distL="0" distR="0">
            <wp:extent cx="1645920" cy="1097280"/>
            <wp:effectExtent l="0" t="0" r="0" b="7620"/>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45920" cy="1097280"/>
                    </a:xfrm>
                    <a:prstGeom prst="rect">
                      <a:avLst/>
                    </a:prstGeom>
                    <a:noFill/>
                    <a:ln>
                      <a:noFill/>
                    </a:ln>
                  </pic:spPr>
                </pic:pic>
              </a:graphicData>
            </a:graphic>
          </wp:inline>
        </w:drawing>
      </w:r>
      <w:r w:rsidR="00975473" w:rsidRPr="00AA6891">
        <w:rPr>
          <w:i/>
          <w:noProof/>
          <w:sz w:val="20"/>
        </w:rPr>
        <w:t>10.ábra html mappa</w:t>
      </w:r>
    </w:p>
    <w:p w:rsidR="00680B3B" w:rsidRDefault="003C5D04" w:rsidP="00680B3B">
      <w:pPr>
        <w:rPr>
          <w:b/>
        </w:rPr>
      </w:pPr>
      <w:r>
        <w:rPr>
          <w:b/>
        </w:rPr>
        <w:t>IMG</w:t>
      </w:r>
    </w:p>
    <w:p w:rsidR="003C5D04" w:rsidRDefault="003C5D04" w:rsidP="00680B3B">
      <w:r w:rsidRPr="003C5D04">
        <w:t xml:space="preserve">Ebben a mappában van benne az összes kép amit használtam az oldalhoz. Illetve mivel template, így az </w:t>
      </w:r>
      <w:r w:rsidR="00D54E9B" w:rsidRPr="003C5D04">
        <w:t>ahhoz</w:t>
      </w:r>
      <w:r w:rsidRPr="003C5D04">
        <w:t xml:space="preserve"> szükséges képek is.</w:t>
      </w:r>
    </w:p>
    <w:p w:rsidR="00365695" w:rsidRPr="00365695" w:rsidRDefault="00365695" w:rsidP="00680B3B">
      <w:pPr>
        <w:rPr>
          <w:b/>
        </w:rPr>
      </w:pPr>
      <w:r w:rsidRPr="00365695">
        <w:rPr>
          <w:b/>
        </w:rPr>
        <w:t>FONT</w:t>
      </w:r>
    </w:p>
    <w:p w:rsidR="00365695" w:rsidRDefault="00365695" w:rsidP="00680B3B">
      <w:r>
        <w:t>Ebben a mappában vannak az oldalhoz használt betűtípusok.</w:t>
      </w:r>
    </w:p>
    <w:p w:rsidR="00365695" w:rsidRDefault="00365695" w:rsidP="00680B3B">
      <w:pPr>
        <w:rPr>
          <w:b/>
        </w:rPr>
      </w:pPr>
      <w:r w:rsidRPr="00365695">
        <w:rPr>
          <w:b/>
        </w:rPr>
        <w:t>CSS</w:t>
      </w:r>
    </w:p>
    <w:p w:rsidR="00365695" w:rsidRPr="00365695" w:rsidRDefault="00365695" w:rsidP="00680B3B">
      <w:r w:rsidRPr="00365695">
        <w:t>Itt az ikonok, betűszínek, típusok, kinézetek. és az oldal színei találhatóak.</w:t>
      </w:r>
    </w:p>
    <w:p w:rsidR="00E82205" w:rsidRDefault="00E82205" w:rsidP="00E82205">
      <w:pPr>
        <w:pStyle w:val="Cmsor2"/>
      </w:pPr>
      <w:bookmarkStart w:id="14" w:name="_Toc5099431"/>
      <w:bookmarkStart w:id="15" w:name="_Toc31361556"/>
      <w:r>
        <w:lastRenderedPageBreak/>
        <w:t>1.</w:t>
      </w:r>
      <w:r w:rsidR="006010D7">
        <w:t>5</w:t>
      </w:r>
      <w:r>
        <w:t xml:space="preserve"> Unit tesztek</w:t>
      </w:r>
      <w:bookmarkEnd w:id="14"/>
      <w:bookmarkEnd w:id="15"/>
    </w:p>
    <w:p w:rsidR="00E82205" w:rsidRDefault="00E82205" w:rsidP="00E82205">
      <w:pPr>
        <w:pStyle w:val="Normlacmutn"/>
      </w:pPr>
      <w:r>
        <w:t>A unit-teszt, vagy más néven egységteszt, a metódusokat teszteli. Adott paraméterekre ismerjük a metódus visszatérési értékét (vagy mellékhatását). A unit-teszt megvizsgálja, hogy a tényleges visszatérési érték megegyezik-e az elvárttal. Ha igen, sikeres a teszt, egyébként sikertelen. Elvárás, hogy magának a unit-tesztnek ne legyen mellékhatása.</w:t>
      </w:r>
    </w:p>
    <w:p w:rsidR="00E82205" w:rsidRDefault="00E82205" w:rsidP="00E82205">
      <w:pPr>
        <w:pStyle w:val="Normlacmutn"/>
        <w:rPr>
          <w:noProof/>
          <w:lang w:eastAsia="hu-HU"/>
        </w:rPr>
      </w:pPr>
      <w:r>
        <w:t>A unit-tesztelést minden fejlett programozási környezet (integrated development environment, IDE) támogatja, azaz egyszerű ilyen teszteket írni. A jelentőségüket az adja, hogy a futtatásukat is támogatják, így egy változtatás után csak lefuttatjuk az összes unit-tesztet, ezzel biztosítjuk magunkat, hogy a változás nem okozott hibát. Ezt nevezzük regressziós tesztnek. Az én projektemben név, kor és felhasználónévre készítettem egységteszteket.</w:t>
      </w:r>
      <w:r w:rsidRPr="00E82205">
        <w:rPr>
          <w:noProof/>
          <w:lang w:eastAsia="hu-HU"/>
        </w:rPr>
        <w:t xml:space="preserve"> </w:t>
      </w:r>
    </w:p>
    <w:p w:rsidR="00E82205" w:rsidRDefault="00E82205" w:rsidP="00E82205">
      <w:pPr>
        <w:ind w:firstLine="0"/>
        <w:rPr>
          <w:lang w:eastAsia="hu-HU"/>
        </w:rPr>
      </w:pPr>
      <w:r>
        <w:rPr>
          <w:lang w:eastAsia="hu-HU"/>
        </w:rPr>
        <w:t>Két dolgot vizsgáltam, hogy a kor nem lehet 0 és egy megadott</w:t>
      </w:r>
      <w:r w:rsidR="00EF1924">
        <w:rPr>
          <w:lang w:eastAsia="hu-HU"/>
        </w:rPr>
        <w:t xml:space="preserve"> tartományon belül kell lennie. U</w:t>
      </w:r>
      <w:r>
        <w:rPr>
          <w:lang w:eastAsia="hu-HU"/>
        </w:rPr>
        <w:t>gyanígy</w:t>
      </w:r>
      <w:r w:rsidR="00EF1924">
        <w:rPr>
          <w:lang w:eastAsia="hu-HU"/>
        </w:rPr>
        <w:t xml:space="preserve"> </w:t>
      </w:r>
      <w:r>
        <w:rPr>
          <w:lang w:eastAsia="hu-HU"/>
        </w:rPr>
        <w:t>végeztem el a tesztelést a felhasználónévre és állatnevére, viszont itt már azt figyeltem, hogy nagybetűvel kezdődjön, nem lehet üres, és nagybetű után kisbetűvel kell folytatódnia.</w:t>
      </w:r>
    </w:p>
    <w:p w:rsidR="00C846F6" w:rsidRDefault="00C846F6" w:rsidP="00C846F6">
      <w:pPr>
        <w:pStyle w:val="Cmsor2"/>
        <w:rPr>
          <w:lang w:eastAsia="hu-HU"/>
        </w:rPr>
      </w:pPr>
      <w:bookmarkStart w:id="16" w:name="_Toc5099432"/>
      <w:bookmarkStart w:id="17" w:name="_Toc31361557"/>
      <w:r>
        <w:rPr>
          <w:lang w:eastAsia="hu-HU"/>
        </w:rPr>
        <w:t>1.</w:t>
      </w:r>
      <w:r w:rsidR="006010D7">
        <w:rPr>
          <w:lang w:eastAsia="hu-HU"/>
        </w:rPr>
        <w:t>6</w:t>
      </w:r>
      <w:r>
        <w:rPr>
          <w:lang w:eastAsia="hu-HU"/>
        </w:rPr>
        <w:t xml:space="preserve"> Ergonómia és navigáció</w:t>
      </w:r>
      <w:bookmarkEnd w:id="16"/>
      <w:bookmarkEnd w:id="17"/>
    </w:p>
    <w:p w:rsidR="006F15E5" w:rsidRDefault="006F15E5" w:rsidP="006F15E5">
      <w:pPr>
        <w:pStyle w:val="Cmsor3"/>
        <w:rPr>
          <w:lang w:eastAsia="hu-HU"/>
        </w:rPr>
      </w:pPr>
      <w:bookmarkStart w:id="18" w:name="_Toc5099433"/>
      <w:bookmarkStart w:id="19" w:name="_Toc31361558"/>
      <w:r>
        <w:rPr>
          <w:lang w:eastAsia="hu-HU"/>
        </w:rPr>
        <w:t>1.</w:t>
      </w:r>
      <w:r w:rsidR="006010D7">
        <w:rPr>
          <w:lang w:eastAsia="hu-HU"/>
        </w:rPr>
        <w:t>6</w:t>
      </w:r>
      <w:r>
        <w:rPr>
          <w:lang w:eastAsia="hu-HU"/>
        </w:rPr>
        <w:t>.1 Használhatóság</w:t>
      </w:r>
      <w:bookmarkEnd w:id="18"/>
      <w:bookmarkEnd w:id="19"/>
    </w:p>
    <w:p w:rsidR="006F15E5" w:rsidRDefault="006F15E5" w:rsidP="006F15E5">
      <w:pPr>
        <w:pStyle w:val="Normlacmutn"/>
        <w:rPr>
          <w:lang w:eastAsia="hu-HU"/>
        </w:rPr>
      </w:pPr>
      <w:r w:rsidRPr="006F15E5">
        <w:rPr>
          <w:lang w:eastAsia="hu-HU"/>
        </w:rPr>
        <w:t>Használ</w:t>
      </w:r>
      <w:r>
        <w:rPr>
          <w:lang w:eastAsia="hu-HU"/>
        </w:rPr>
        <w:t>hatóság alatt egy minőségi tulajdonságot értünk, mely arra vonatkozik, hogy mennyi erőfeszítést igényel az adott rendszer használata. A használhatóság elég összetett</w:t>
      </w:r>
      <w:r w:rsidRPr="006F15E5">
        <w:rPr>
          <w:lang w:eastAsia="hu-HU"/>
        </w:rPr>
        <w:t xml:space="preserve"> tulajdonság, több komponens határozza meg:</w:t>
      </w:r>
    </w:p>
    <w:p w:rsidR="006F15E5" w:rsidRDefault="006F15E5" w:rsidP="009E1138">
      <w:pPr>
        <w:pStyle w:val="Normlacmutn"/>
        <w:numPr>
          <w:ilvl w:val="0"/>
          <w:numId w:val="20"/>
        </w:numPr>
        <w:rPr>
          <w:lang w:eastAsia="hu-HU"/>
        </w:rPr>
      </w:pPr>
      <w:r>
        <w:rPr>
          <w:lang w:eastAsia="hu-HU"/>
        </w:rPr>
        <w:t>Tanulhatóság</w:t>
      </w:r>
    </w:p>
    <w:p w:rsidR="006F15E5" w:rsidRDefault="006F15E5" w:rsidP="009E1138">
      <w:pPr>
        <w:pStyle w:val="Normlacmutn"/>
        <w:numPr>
          <w:ilvl w:val="0"/>
          <w:numId w:val="20"/>
        </w:numPr>
        <w:rPr>
          <w:lang w:eastAsia="hu-HU"/>
        </w:rPr>
      </w:pPr>
      <w:r>
        <w:rPr>
          <w:lang w:eastAsia="hu-HU"/>
        </w:rPr>
        <w:t>Hatékonyság</w:t>
      </w:r>
      <w:r w:rsidRPr="006F15E5">
        <w:rPr>
          <w:lang w:eastAsia="hu-HU"/>
        </w:rPr>
        <w:t xml:space="preserve"> </w:t>
      </w:r>
    </w:p>
    <w:p w:rsidR="006F15E5" w:rsidRDefault="006F15E5" w:rsidP="009E1138">
      <w:pPr>
        <w:pStyle w:val="Normlacmutn"/>
        <w:numPr>
          <w:ilvl w:val="0"/>
          <w:numId w:val="20"/>
        </w:numPr>
        <w:rPr>
          <w:lang w:eastAsia="hu-HU"/>
        </w:rPr>
      </w:pPr>
      <w:r>
        <w:rPr>
          <w:lang w:eastAsia="hu-HU"/>
        </w:rPr>
        <w:t>Megjegyezhetőség</w:t>
      </w:r>
    </w:p>
    <w:p w:rsidR="006F15E5" w:rsidRDefault="006F15E5" w:rsidP="009E1138">
      <w:pPr>
        <w:pStyle w:val="Normlacmutn"/>
        <w:numPr>
          <w:ilvl w:val="0"/>
          <w:numId w:val="20"/>
        </w:numPr>
        <w:rPr>
          <w:lang w:eastAsia="hu-HU"/>
        </w:rPr>
      </w:pPr>
      <w:r>
        <w:rPr>
          <w:lang w:eastAsia="hu-HU"/>
        </w:rPr>
        <w:t>Hibák</w:t>
      </w:r>
    </w:p>
    <w:p w:rsidR="006F15E5" w:rsidRDefault="006F15E5" w:rsidP="009E1138">
      <w:pPr>
        <w:pStyle w:val="Normlacmutn"/>
        <w:numPr>
          <w:ilvl w:val="0"/>
          <w:numId w:val="20"/>
        </w:numPr>
        <w:rPr>
          <w:lang w:eastAsia="hu-HU"/>
        </w:rPr>
      </w:pPr>
      <w:r>
        <w:rPr>
          <w:lang w:eastAsia="hu-HU"/>
        </w:rPr>
        <w:t>Elégedettség</w:t>
      </w:r>
    </w:p>
    <w:p w:rsidR="00B5554A" w:rsidRDefault="00444930" w:rsidP="006B5C90">
      <w:pPr>
        <w:pStyle w:val="Cmsor3"/>
        <w:rPr>
          <w:lang w:eastAsia="hu-HU"/>
        </w:rPr>
      </w:pPr>
      <w:bookmarkStart w:id="20" w:name="_Toc5099434"/>
      <w:bookmarkStart w:id="21" w:name="_Toc31361559"/>
      <w:r>
        <w:rPr>
          <w:lang w:eastAsia="hu-HU"/>
        </w:rPr>
        <w:t>1.</w:t>
      </w:r>
      <w:r w:rsidR="006010D7">
        <w:rPr>
          <w:lang w:eastAsia="hu-HU"/>
        </w:rPr>
        <w:t>6</w:t>
      </w:r>
      <w:r>
        <w:rPr>
          <w:lang w:eastAsia="hu-HU"/>
        </w:rPr>
        <w:t>.2</w:t>
      </w:r>
      <w:r w:rsidR="00B5554A">
        <w:rPr>
          <w:lang w:eastAsia="hu-HU"/>
        </w:rPr>
        <w:t xml:space="preserve"> Tanulhatóság</w:t>
      </w:r>
      <w:bookmarkEnd w:id="20"/>
      <w:bookmarkEnd w:id="21"/>
    </w:p>
    <w:p w:rsidR="006B5C90" w:rsidRDefault="006B5C90" w:rsidP="006B5C90">
      <w:pPr>
        <w:pStyle w:val="Normlacmutn"/>
        <w:rPr>
          <w:lang w:eastAsia="hu-HU"/>
        </w:rPr>
      </w:pPr>
      <w:r>
        <w:rPr>
          <w:lang w:eastAsia="hu-HU"/>
        </w:rPr>
        <w:t xml:space="preserve">A </w:t>
      </w:r>
      <w:r w:rsidRPr="006B5C90">
        <w:rPr>
          <w:lang w:eastAsia="hu-HU"/>
        </w:rPr>
        <w:t>ta</w:t>
      </w:r>
      <w:r>
        <w:rPr>
          <w:lang w:eastAsia="hu-HU"/>
        </w:rPr>
        <w:t xml:space="preserve">nulhatósággal </w:t>
      </w:r>
      <w:r w:rsidRPr="006B5C90">
        <w:rPr>
          <w:lang w:eastAsia="hu-HU"/>
        </w:rPr>
        <w:t>jellemezzük,</w:t>
      </w:r>
      <w:r>
        <w:rPr>
          <w:lang w:eastAsia="hu-HU"/>
        </w:rPr>
        <w:t xml:space="preserve"> hogy az adott rendszer mennyire illeszkedik az emberi</w:t>
      </w:r>
      <w:r w:rsidRPr="006B5C90">
        <w:rPr>
          <w:lang w:eastAsia="hu-HU"/>
        </w:rPr>
        <w:t xml:space="preserve"> agy memóriaszerkezetéhez.</w:t>
      </w:r>
      <w:r w:rsidRPr="006B5C90">
        <w:t xml:space="preserve"> </w:t>
      </w:r>
      <w:r w:rsidR="00EF1924">
        <w:rPr>
          <w:lang w:eastAsia="hu-HU"/>
        </w:rPr>
        <w:t>Ezért mindenképpen fontos hogy a ténylegesen fontos</w:t>
      </w:r>
      <w:r w:rsidRPr="006B5C90">
        <w:rPr>
          <w:lang w:eastAsia="hu-HU"/>
        </w:rPr>
        <w:t xml:space="preserve"> elemek</w:t>
      </w:r>
      <w:r w:rsidR="00497287">
        <w:rPr>
          <w:lang w:eastAsia="hu-HU"/>
        </w:rPr>
        <w:t xml:space="preserve"> megfelelően </w:t>
      </w:r>
      <w:r w:rsidRPr="006B5C90">
        <w:rPr>
          <w:lang w:eastAsia="hu-HU"/>
        </w:rPr>
        <w:t>k</w:t>
      </w:r>
      <w:r w:rsidR="00497287">
        <w:rPr>
          <w:lang w:eastAsia="hu-HU"/>
        </w:rPr>
        <w:t>i legyenek emelve, megragadják a felhasználó figyelmét. Az észlelést követi az értelmezés, amikor is jelentés</w:t>
      </w:r>
      <w:r w:rsidRPr="006B5C90">
        <w:rPr>
          <w:lang w:eastAsia="hu-HU"/>
        </w:rPr>
        <w:t xml:space="preserve"> tulajdonítódik</w:t>
      </w:r>
      <w:r w:rsidR="00497287">
        <w:rPr>
          <w:lang w:eastAsia="hu-HU"/>
        </w:rPr>
        <w:t xml:space="preserve"> a látottakhoz. Kialakul az ún. célképzet: létrejön </w:t>
      </w:r>
      <w:r w:rsidRPr="006B5C90">
        <w:rPr>
          <w:lang w:eastAsia="hu-HU"/>
        </w:rPr>
        <w:t>egy</w:t>
      </w:r>
      <w:r w:rsidR="00497287">
        <w:rPr>
          <w:lang w:eastAsia="hu-HU"/>
        </w:rPr>
        <w:t xml:space="preserve"> </w:t>
      </w:r>
      <w:r w:rsidRPr="006B5C90">
        <w:rPr>
          <w:lang w:eastAsia="hu-HU"/>
        </w:rPr>
        <w:t>kognitív modell arra vonatkozóan, hogy mit akarunk csinálni</w:t>
      </w:r>
      <w:r>
        <w:rPr>
          <w:lang w:eastAsia="hu-HU"/>
        </w:rPr>
        <w:t>.</w:t>
      </w:r>
    </w:p>
    <w:p w:rsidR="006B5C90" w:rsidRDefault="00444930" w:rsidP="006B5C90">
      <w:pPr>
        <w:pStyle w:val="Cmsor3"/>
        <w:rPr>
          <w:lang w:eastAsia="hu-HU"/>
        </w:rPr>
      </w:pPr>
      <w:bookmarkStart w:id="22" w:name="_Toc5099435"/>
      <w:bookmarkStart w:id="23" w:name="_Toc31361560"/>
      <w:r>
        <w:rPr>
          <w:lang w:eastAsia="hu-HU"/>
        </w:rPr>
        <w:lastRenderedPageBreak/>
        <w:t>1.</w:t>
      </w:r>
      <w:r w:rsidR="006010D7">
        <w:rPr>
          <w:lang w:eastAsia="hu-HU"/>
        </w:rPr>
        <w:t>6</w:t>
      </w:r>
      <w:r>
        <w:rPr>
          <w:lang w:eastAsia="hu-HU"/>
        </w:rPr>
        <w:t>.3</w:t>
      </w:r>
      <w:r w:rsidR="006B5C90">
        <w:rPr>
          <w:lang w:eastAsia="hu-HU"/>
        </w:rPr>
        <w:t xml:space="preserve"> Hatékonyság</w:t>
      </w:r>
      <w:bookmarkEnd w:id="22"/>
      <w:bookmarkEnd w:id="23"/>
    </w:p>
    <w:p w:rsidR="006B5C90" w:rsidRPr="006B5C90" w:rsidRDefault="00497287" w:rsidP="006B5C90">
      <w:pPr>
        <w:pStyle w:val="Normlacmutn"/>
        <w:rPr>
          <w:lang w:eastAsia="hu-HU"/>
        </w:rPr>
      </w:pPr>
      <w:r>
        <w:rPr>
          <w:lang w:eastAsia="hu-HU"/>
        </w:rPr>
        <w:t>Vegyük figyelembe,</w:t>
      </w:r>
      <w:r w:rsidR="006B5C90" w:rsidRPr="006B5C90">
        <w:rPr>
          <w:lang w:eastAsia="hu-HU"/>
        </w:rPr>
        <w:t xml:space="preserve"> hogy</w:t>
      </w:r>
      <w:r>
        <w:rPr>
          <w:lang w:eastAsia="hu-HU"/>
        </w:rPr>
        <w:t xml:space="preserve"> pl. eg</w:t>
      </w:r>
      <w:r w:rsidR="00B817BE">
        <w:rPr>
          <w:lang w:eastAsia="hu-HU"/>
        </w:rPr>
        <w:t>y</w:t>
      </w:r>
      <w:r>
        <w:rPr>
          <w:lang w:eastAsia="hu-HU"/>
        </w:rPr>
        <w:t xml:space="preserve"> form kitöltése során milyen hibák ronthatják a hatékonyságot? Sok esetben – leginkább nagy </w:t>
      </w:r>
      <w:r w:rsidR="006B5C90" w:rsidRPr="006B5C90">
        <w:rPr>
          <w:lang w:eastAsia="hu-HU"/>
        </w:rPr>
        <w:t xml:space="preserve">mennyiségű </w:t>
      </w:r>
      <w:r>
        <w:rPr>
          <w:lang w:eastAsia="hu-HU"/>
        </w:rPr>
        <w:t>szöveges adat bevitelekor – az egér</w:t>
      </w:r>
      <w:r w:rsidR="006B5C90" w:rsidRPr="006B5C90">
        <w:rPr>
          <w:lang w:eastAsia="hu-HU"/>
        </w:rPr>
        <w:t xml:space="preserve"> használata jelentősen lassíthatja a folyamatot. Ilyenkor jelenthet előnyt, ha a sok kattintgatás helyett tabokkal is végig tudunk menni a felületen – minden akadály nélkül (természetesen figyelni</w:t>
      </w:r>
      <w:r>
        <w:rPr>
          <w:lang w:eastAsia="hu-HU"/>
        </w:rPr>
        <w:t xml:space="preserve"> kell a megfelelősorrendre).  A jó felület már az adatbevitel </w:t>
      </w:r>
      <w:r w:rsidR="006B5C90" w:rsidRPr="006B5C90">
        <w:rPr>
          <w:lang w:eastAsia="hu-HU"/>
        </w:rPr>
        <w:t>fol</w:t>
      </w:r>
      <w:r>
        <w:rPr>
          <w:lang w:eastAsia="hu-HU"/>
        </w:rPr>
        <w:t>yamán jelzi a hibákat, megakadályozva ezzel</w:t>
      </w:r>
      <w:r w:rsidR="006B5C90" w:rsidRPr="006B5C90">
        <w:rPr>
          <w:lang w:eastAsia="hu-HU"/>
        </w:rPr>
        <w:t xml:space="preserve"> a továbbmenetel előtti, felugró hibaüzeneteket. Gyakori hibaforrást jelent azonban a validációt végző</w:t>
      </w:r>
      <w:r w:rsidR="00C14A58">
        <w:rPr>
          <w:lang w:eastAsia="hu-HU"/>
        </w:rPr>
        <w:t xml:space="preserve"> </w:t>
      </w:r>
      <w:r w:rsidR="006B5C90" w:rsidRPr="006B5C90">
        <w:rPr>
          <w:lang w:eastAsia="hu-HU"/>
        </w:rPr>
        <w:t>aszinkron hívások miatt elveszett fókusz (pl. hibás szöveget tartalmazó m</w:t>
      </w:r>
      <w:r>
        <w:rPr>
          <w:lang w:eastAsia="hu-HU"/>
        </w:rPr>
        <w:t xml:space="preserve">ezőben való visszatörlés esetén a fókusz átugrik </w:t>
      </w:r>
      <w:r w:rsidR="00D54E9B">
        <w:rPr>
          <w:lang w:eastAsia="hu-HU"/>
        </w:rPr>
        <w:t>egy már</w:t>
      </w:r>
      <w:r>
        <w:rPr>
          <w:lang w:eastAsia="hu-HU"/>
        </w:rPr>
        <w:t xml:space="preserve"> megfelelő </w:t>
      </w:r>
      <w:r w:rsidR="00D54E9B" w:rsidRPr="006B5C90">
        <w:rPr>
          <w:lang w:eastAsia="hu-HU"/>
        </w:rPr>
        <w:t>adatok miatt engedélyezésre került gombra</w:t>
      </w:r>
      <w:r w:rsidR="006B5C90" w:rsidRPr="006B5C90">
        <w:rPr>
          <w:lang w:eastAsia="hu-HU"/>
        </w:rPr>
        <w:t>, megzavarva ezzel a közben tovább gépelő felhasználót)</w:t>
      </w:r>
    </w:p>
    <w:p w:rsidR="006B5C90" w:rsidRDefault="006B5C90" w:rsidP="006B5C90">
      <w:pPr>
        <w:pStyle w:val="Cmsor3"/>
        <w:rPr>
          <w:lang w:eastAsia="hu-HU"/>
        </w:rPr>
      </w:pPr>
      <w:bookmarkStart w:id="24" w:name="_Toc5099436"/>
      <w:bookmarkStart w:id="25" w:name="_Toc31361561"/>
      <w:r>
        <w:rPr>
          <w:lang w:eastAsia="hu-HU"/>
        </w:rPr>
        <w:t>1</w:t>
      </w:r>
      <w:r w:rsidR="00444930">
        <w:rPr>
          <w:lang w:eastAsia="hu-HU"/>
        </w:rPr>
        <w:t>.</w:t>
      </w:r>
      <w:r w:rsidR="006010D7">
        <w:rPr>
          <w:lang w:eastAsia="hu-HU"/>
        </w:rPr>
        <w:t>6</w:t>
      </w:r>
      <w:r w:rsidR="00444930">
        <w:rPr>
          <w:lang w:eastAsia="hu-HU"/>
        </w:rPr>
        <w:t>.4</w:t>
      </w:r>
      <w:r>
        <w:rPr>
          <w:lang w:eastAsia="hu-HU"/>
        </w:rPr>
        <w:t xml:space="preserve"> Megjegyezhetőség</w:t>
      </w:r>
      <w:bookmarkEnd w:id="24"/>
      <w:bookmarkEnd w:id="25"/>
    </w:p>
    <w:p w:rsidR="006B5C90" w:rsidRPr="006B5C90" w:rsidRDefault="00D54E9B" w:rsidP="006B5C90">
      <w:pPr>
        <w:pStyle w:val="Normlacmutn"/>
        <w:rPr>
          <w:lang w:eastAsia="hu-HU"/>
        </w:rPr>
      </w:pPr>
      <w:r w:rsidRPr="006B5C90">
        <w:rPr>
          <w:lang w:eastAsia="hu-HU"/>
        </w:rPr>
        <w:t>Ahhoz, hogy egy alkalmazás jól használható legyen</w:t>
      </w:r>
      <w:r w:rsidR="006B5C90" w:rsidRPr="006B5C90">
        <w:rPr>
          <w:lang w:eastAsia="hu-HU"/>
        </w:rPr>
        <w:t xml:space="preserve">, </w:t>
      </w:r>
      <w:r w:rsidRPr="006B5C90">
        <w:rPr>
          <w:lang w:eastAsia="hu-HU"/>
        </w:rPr>
        <w:t>fontos, hogy kövessük a szabványos</w:t>
      </w:r>
      <w:r w:rsidR="006B5C90" w:rsidRPr="006B5C90">
        <w:rPr>
          <w:lang w:eastAsia="hu-HU"/>
        </w:rPr>
        <w:t xml:space="preserve"> megoldásokat, tartsuk magunkat a már jól bevált konvenciókhoz. A felhasználó ugyanis akaratlanul </w:t>
      </w:r>
      <w:r w:rsidRPr="006B5C90">
        <w:rPr>
          <w:lang w:eastAsia="hu-HU"/>
        </w:rPr>
        <w:t>is megjegyzi, hogyan jutott el egy bizonyos szinten elhelyezkedő menüponthoz, milyen lépések</w:t>
      </w:r>
      <w:r w:rsidR="006B5C90" w:rsidRPr="006B5C90">
        <w:rPr>
          <w:lang w:eastAsia="hu-HU"/>
        </w:rPr>
        <w:t xml:space="preserve"> kellettek   az   adott   feladat   elvégzéséhez.  Az   így   megszerzett   tudást   pedig   </w:t>
      </w:r>
      <w:proofErr w:type="spellStart"/>
      <w:r w:rsidR="006B5C90" w:rsidRPr="006B5C90">
        <w:rPr>
          <w:lang w:eastAsia="hu-HU"/>
        </w:rPr>
        <w:t>önkéntelenül</w:t>
      </w:r>
      <w:proofErr w:type="spellEnd"/>
      <w:r w:rsidR="006B5C90" w:rsidRPr="006B5C90">
        <w:rPr>
          <w:lang w:eastAsia="hu-HU"/>
        </w:rPr>
        <w:t xml:space="preserve">   is </w:t>
      </w:r>
      <w:r w:rsidRPr="006B5C90">
        <w:rPr>
          <w:lang w:eastAsia="hu-HU"/>
        </w:rPr>
        <w:t>megpróbálja alkalmazni a többi alkalmazás kezelése</w:t>
      </w:r>
      <w:r w:rsidR="006B5C90" w:rsidRPr="006B5C90">
        <w:rPr>
          <w:lang w:eastAsia="hu-HU"/>
        </w:rPr>
        <w:t xml:space="preserve"> </w:t>
      </w:r>
      <w:r w:rsidRPr="006B5C90">
        <w:rPr>
          <w:lang w:eastAsia="hu-HU"/>
        </w:rPr>
        <w:t>esetén is</w:t>
      </w:r>
      <w:r w:rsidR="006B5C90" w:rsidRPr="006B5C90">
        <w:rPr>
          <w:lang w:eastAsia="hu-HU"/>
        </w:rPr>
        <w:t xml:space="preserve">.  </w:t>
      </w:r>
      <w:r w:rsidRPr="006B5C90">
        <w:rPr>
          <w:lang w:eastAsia="hu-HU"/>
        </w:rPr>
        <w:t>Gondoljunk csak bele, milyen</w:t>
      </w:r>
      <w:r w:rsidR="006B5C90" w:rsidRPr="006B5C90">
        <w:rPr>
          <w:lang w:eastAsia="hu-HU"/>
        </w:rPr>
        <w:t xml:space="preserve"> </w:t>
      </w:r>
      <w:r w:rsidRPr="006B5C90">
        <w:rPr>
          <w:lang w:eastAsia="hu-HU"/>
        </w:rPr>
        <w:t>problémát okozna, ha minden alkalmazás másképp működne, az azonos jelzések más</w:t>
      </w:r>
      <w:r w:rsidR="006B5C90" w:rsidRPr="006B5C90">
        <w:rPr>
          <w:lang w:eastAsia="hu-HU"/>
        </w:rPr>
        <w:t>-más jelentéssel bírnának.</w:t>
      </w:r>
    </w:p>
    <w:p w:rsidR="006B5C90" w:rsidRDefault="00444930" w:rsidP="006B5C90">
      <w:pPr>
        <w:pStyle w:val="Cmsor3"/>
        <w:rPr>
          <w:lang w:eastAsia="hu-HU"/>
        </w:rPr>
      </w:pPr>
      <w:bookmarkStart w:id="26" w:name="_Toc5099437"/>
      <w:bookmarkStart w:id="27" w:name="_Toc31361562"/>
      <w:r>
        <w:rPr>
          <w:lang w:eastAsia="hu-HU"/>
        </w:rPr>
        <w:t>1.</w:t>
      </w:r>
      <w:r w:rsidR="006010D7">
        <w:rPr>
          <w:lang w:eastAsia="hu-HU"/>
        </w:rPr>
        <w:t>6</w:t>
      </w:r>
      <w:r>
        <w:rPr>
          <w:lang w:eastAsia="hu-HU"/>
        </w:rPr>
        <w:t>.5</w:t>
      </w:r>
      <w:r w:rsidR="006B5C90">
        <w:rPr>
          <w:lang w:eastAsia="hu-HU"/>
        </w:rPr>
        <w:t xml:space="preserve"> Hibák</w:t>
      </w:r>
      <w:bookmarkEnd w:id="26"/>
      <w:bookmarkEnd w:id="27"/>
    </w:p>
    <w:p w:rsidR="006B5C90" w:rsidRDefault="006B5C90" w:rsidP="006B5C90">
      <w:pPr>
        <w:pStyle w:val="Normlacmutn"/>
        <w:rPr>
          <w:lang w:eastAsia="hu-HU"/>
        </w:rPr>
      </w:pPr>
      <w:r>
        <w:rPr>
          <w:lang w:eastAsia="hu-HU"/>
        </w:rPr>
        <w:t xml:space="preserve">Egy jól megtervezett alkalmazásban a megfelelő jelzésekkel lehet szűrni.  A </w:t>
      </w:r>
      <w:r w:rsidR="00D54E9B">
        <w:rPr>
          <w:lang w:eastAsia="hu-HU"/>
        </w:rPr>
        <w:t>válliddal</w:t>
      </w:r>
      <w:r>
        <w:rPr>
          <w:lang w:eastAsia="hu-HU"/>
        </w:rPr>
        <w:t xml:space="preserve"> eszközök</w:t>
      </w:r>
      <w:r w:rsidRPr="00C846F6">
        <w:rPr>
          <w:lang w:eastAsia="hu-HU"/>
        </w:rPr>
        <w:t xml:space="preserve"> mellett </w:t>
      </w:r>
      <w:r>
        <w:rPr>
          <w:lang w:eastAsia="hu-HU"/>
        </w:rPr>
        <w:t xml:space="preserve">alkalmazhatunk infótippeket a </w:t>
      </w:r>
      <w:r w:rsidRPr="00C846F6">
        <w:rPr>
          <w:lang w:eastAsia="hu-HU"/>
        </w:rPr>
        <w:t>felhasználó segítésére. Ezek megkímélik a felhasználót a hosszú dokumentációk böng</w:t>
      </w:r>
      <w:r>
        <w:rPr>
          <w:lang w:eastAsia="hu-HU"/>
        </w:rPr>
        <w:t xml:space="preserve">észésétől, </w:t>
      </w:r>
      <w:r w:rsidR="002470AB">
        <w:rPr>
          <w:lang w:eastAsia="hu-HU"/>
        </w:rPr>
        <w:t>szükség esetén</w:t>
      </w:r>
      <w:r>
        <w:rPr>
          <w:lang w:eastAsia="hu-HU"/>
        </w:rPr>
        <w:t xml:space="preserve"> azonnal</w:t>
      </w:r>
      <w:r w:rsidRPr="00C846F6">
        <w:rPr>
          <w:lang w:eastAsia="hu-HU"/>
        </w:rPr>
        <w:t xml:space="preserve"> elláthatják</w:t>
      </w:r>
      <w:r>
        <w:rPr>
          <w:lang w:eastAsia="hu-HU"/>
        </w:rPr>
        <w:t xml:space="preserve"> őt a szükséges információkkal vagy tanácsokkal.</w:t>
      </w:r>
      <w:r w:rsidRPr="00C846F6">
        <w:rPr>
          <w:lang w:eastAsia="hu-HU"/>
        </w:rPr>
        <w:t xml:space="preserve"> </w:t>
      </w:r>
      <w:r>
        <w:rPr>
          <w:lang w:eastAsia="hu-HU"/>
        </w:rPr>
        <w:t xml:space="preserve">Nagy </w:t>
      </w:r>
      <w:r w:rsidRPr="00C846F6">
        <w:rPr>
          <w:lang w:eastAsia="hu-HU"/>
        </w:rPr>
        <w:t>szerepe van még a megfelelő elnevezések használatának is, hiszen nincs is annál nehezebb, mint egy olyan mező kitöltése, me</w:t>
      </w:r>
      <w:r>
        <w:rPr>
          <w:lang w:eastAsia="hu-HU"/>
        </w:rPr>
        <w:t>lynek neve nem teszi egyértelművé az általa várt tartalmat.</w:t>
      </w:r>
    </w:p>
    <w:p w:rsidR="006B5C90" w:rsidRPr="006B5C90" w:rsidRDefault="006B5C90" w:rsidP="006B5C90">
      <w:pPr>
        <w:pStyle w:val="Normlacmutn"/>
        <w:rPr>
          <w:lang w:eastAsia="hu-HU"/>
        </w:rPr>
      </w:pPr>
    </w:p>
    <w:p w:rsidR="006B5C90" w:rsidRDefault="006B5C90" w:rsidP="006B5C90">
      <w:pPr>
        <w:pStyle w:val="Cmsor3"/>
        <w:rPr>
          <w:lang w:eastAsia="hu-HU"/>
        </w:rPr>
      </w:pPr>
      <w:bookmarkStart w:id="28" w:name="_Toc5099438"/>
      <w:bookmarkStart w:id="29" w:name="_Toc31361563"/>
      <w:r>
        <w:rPr>
          <w:lang w:eastAsia="hu-HU"/>
        </w:rPr>
        <w:t>1</w:t>
      </w:r>
      <w:r w:rsidR="00444930">
        <w:rPr>
          <w:lang w:eastAsia="hu-HU"/>
        </w:rPr>
        <w:t>.</w:t>
      </w:r>
      <w:r w:rsidR="006010D7">
        <w:rPr>
          <w:lang w:eastAsia="hu-HU"/>
        </w:rPr>
        <w:t>6</w:t>
      </w:r>
      <w:r w:rsidR="00444930">
        <w:rPr>
          <w:lang w:eastAsia="hu-HU"/>
        </w:rPr>
        <w:t>.6</w:t>
      </w:r>
      <w:r>
        <w:rPr>
          <w:lang w:eastAsia="hu-HU"/>
        </w:rPr>
        <w:t xml:space="preserve"> Elégedettség</w:t>
      </w:r>
      <w:bookmarkEnd w:id="28"/>
      <w:bookmarkEnd w:id="29"/>
    </w:p>
    <w:p w:rsidR="006B5C90" w:rsidRPr="006B5C90" w:rsidRDefault="002470AB" w:rsidP="006B5C90">
      <w:pPr>
        <w:pStyle w:val="Normlacmutn"/>
        <w:rPr>
          <w:lang w:eastAsia="hu-HU"/>
        </w:rPr>
      </w:pPr>
      <w:r>
        <w:rPr>
          <w:lang w:eastAsia="hu-HU"/>
        </w:rPr>
        <w:t>Az elégedettség mutatja, hogy</w:t>
      </w:r>
      <w:r w:rsidR="006B5C90" w:rsidRPr="006B5C90">
        <w:rPr>
          <w:lang w:eastAsia="hu-HU"/>
        </w:rPr>
        <w:t xml:space="preserve"> </w:t>
      </w:r>
      <w:r>
        <w:rPr>
          <w:lang w:eastAsia="hu-HU"/>
        </w:rPr>
        <w:t xml:space="preserve">a felhasználó szemszögéből mennyire kényelmes </w:t>
      </w:r>
      <w:r w:rsidR="006B5C90" w:rsidRPr="006B5C90">
        <w:rPr>
          <w:lang w:eastAsia="hu-HU"/>
        </w:rPr>
        <w:t>használni a rendszert, mennyire jellemz</w:t>
      </w:r>
      <w:r>
        <w:rPr>
          <w:lang w:eastAsia="hu-HU"/>
        </w:rPr>
        <w:t>ő a használat közbeni fáradtság. Mutatja összességében</w:t>
      </w:r>
      <w:r w:rsidR="006B5C90" w:rsidRPr="006B5C90">
        <w:rPr>
          <w:lang w:eastAsia="hu-HU"/>
        </w:rPr>
        <w:t xml:space="preserve"> milyen </w:t>
      </w:r>
      <w:r>
        <w:rPr>
          <w:lang w:eastAsia="hu-HU"/>
        </w:rPr>
        <w:t xml:space="preserve">a felhasználói élmény. Egy alkalmazás esetén </w:t>
      </w:r>
      <w:r w:rsidR="006B5C90" w:rsidRPr="006B5C90">
        <w:rPr>
          <w:lang w:eastAsia="hu-HU"/>
        </w:rPr>
        <w:t>egyszerűen, az általa megszokott vagy épp logikusnak vélt módon el tudta vége</w:t>
      </w:r>
      <w:r>
        <w:rPr>
          <w:lang w:eastAsia="hu-HU"/>
        </w:rPr>
        <w:t xml:space="preserve">zni az általa kívánt feladatot, míg egy weboldal tekintetében elégedett lehet a felhasználó, ha könnyen és gyorsan </w:t>
      </w:r>
      <w:r w:rsidR="006B5C90" w:rsidRPr="006B5C90">
        <w:rPr>
          <w:lang w:eastAsia="hu-HU"/>
        </w:rPr>
        <w:t xml:space="preserve">megtalálta, amit keresett. Éppen </w:t>
      </w:r>
      <w:r w:rsidR="006B5C90" w:rsidRPr="006B5C90">
        <w:rPr>
          <w:lang w:eastAsia="hu-HU"/>
        </w:rPr>
        <w:lastRenderedPageBreak/>
        <w:t>ezért van</w:t>
      </w:r>
      <w:r>
        <w:rPr>
          <w:lang w:eastAsia="hu-HU"/>
        </w:rPr>
        <w:t xml:space="preserve"> nagy szerepe a rendszer tervezése és fejlesztése alatt </w:t>
      </w:r>
      <w:r w:rsidR="006B5C90" w:rsidRPr="006B5C90">
        <w:rPr>
          <w:lang w:eastAsia="hu-HU"/>
        </w:rPr>
        <w:t>is</w:t>
      </w:r>
      <w:r>
        <w:rPr>
          <w:lang w:eastAsia="hu-HU"/>
        </w:rPr>
        <w:t xml:space="preserve"> a felhasználók bevonásának. Egyáltalán nem valószínű ugyanis, hogy egy átlagos felhasználó u</w:t>
      </w:r>
      <w:r w:rsidR="006B5C90" w:rsidRPr="006B5C90">
        <w:rPr>
          <w:lang w:eastAsia="hu-HU"/>
        </w:rPr>
        <w:t>gyanúgy fog gondolkodni, mint a rendszer tervezését és megvalósítását végz</w:t>
      </w:r>
      <w:r>
        <w:rPr>
          <w:lang w:eastAsia="hu-HU"/>
        </w:rPr>
        <w:t>ő szakemberek.</w:t>
      </w:r>
    </w:p>
    <w:p w:rsidR="00FF4D97" w:rsidRDefault="00FF4D97">
      <w:pPr>
        <w:pStyle w:val="Cmsor1"/>
      </w:pPr>
      <w:bookmarkStart w:id="30" w:name="_Toc5099439"/>
      <w:bookmarkStart w:id="31" w:name="_Toc31361564"/>
      <w:r>
        <w:t>2.</w:t>
      </w:r>
      <w:r>
        <w:tab/>
      </w:r>
      <w:r w:rsidR="00716DA8">
        <w:t>Felhasználói dokumentáció</w:t>
      </w:r>
      <w:bookmarkEnd w:id="30"/>
      <w:bookmarkEnd w:id="31"/>
    </w:p>
    <w:p w:rsidR="00716DA8" w:rsidRPr="00716DA8" w:rsidRDefault="00716DA8" w:rsidP="00716DA8">
      <w:pPr>
        <w:pStyle w:val="Normlacmutn"/>
      </w:pPr>
      <w:r w:rsidRPr="00716DA8">
        <w:t>A felhasználói leírás a felhasználó számára érthetően írja le a rendszer használatának módját. Ez különösen akkor fontos, ha a rendszer ismeretéhez külön elméleti ismeretre is szükség van.</w:t>
      </w:r>
    </w:p>
    <w:p w:rsidR="00FF4D97" w:rsidRDefault="00FF4D97">
      <w:pPr>
        <w:pStyle w:val="Cmsor2"/>
      </w:pPr>
      <w:bookmarkStart w:id="32" w:name="_Toc5099440"/>
      <w:bookmarkStart w:id="33" w:name="_Toc31361565"/>
      <w:r>
        <w:t>2.1</w:t>
      </w:r>
      <w:r>
        <w:tab/>
      </w:r>
      <w:r w:rsidR="00716DA8">
        <w:t>Program rövid ismertetése</w:t>
      </w:r>
      <w:bookmarkEnd w:id="32"/>
      <w:bookmarkEnd w:id="33"/>
    </w:p>
    <w:p w:rsidR="00FF4D97" w:rsidRDefault="00716DA8" w:rsidP="00152F31">
      <w:pPr>
        <w:ind w:firstLine="0"/>
      </w:pPr>
      <w:r>
        <w:t>Asztali alkalmazás: Az asztali alkalmazáson lehet kezelni állatok adatait, felhasználók jogosultságát, felhasználónevét és jelszavát, megrendeléseket törölni újat indítani. Az igazgatónak és ügyintézőnek külön ablak jelenik meg a bejelentkezés után attól függően, hogy milyen felhasználónévvel lép be.</w:t>
      </w:r>
    </w:p>
    <w:p w:rsidR="00716DA8" w:rsidRDefault="00716DA8" w:rsidP="00152F31">
      <w:pPr>
        <w:ind w:firstLine="0"/>
      </w:pPr>
      <w:r>
        <w:t>Web alkalmazás: A kezdőlapon láthatók hírek az állatkertről, galéria menüpontban lehet megtalálni az állatkert jelenlegi összes állatát, róluk képet és egy kis információt. A megrendelés fülön pedig nyomon lehet követni, hogy jelenleg milyen megrendelések vannak az állatkerttel kapcsolatban.</w:t>
      </w:r>
    </w:p>
    <w:p w:rsidR="00FF4D97" w:rsidRDefault="008E01D4" w:rsidP="00AE741B">
      <w:pPr>
        <w:pStyle w:val="Cmsor2"/>
      </w:pPr>
      <w:bookmarkStart w:id="34" w:name="_Toc5099441"/>
      <w:bookmarkStart w:id="35" w:name="_Toc31361566"/>
      <w:r>
        <w:t>2.2</w:t>
      </w:r>
      <w:r w:rsidR="00FF4D97">
        <w:tab/>
      </w:r>
      <w:r>
        <w:t>Környezetleírás</w:t>
      </w:r>
      <w:bookmarkEnd w:id="34"/>
      <w:bookmarkEnd w:id="35"/>
    </w:p>
    <w:p w:rsidR="008E01D4" w:rsidRPr="008E01D4" w:rsidRDefault="008E01D4" w:rsidP="008E01D4">
      <w:pPr>
        <w:pStyle w:val="Normlacmutn"/>
      </w:pPr>
      <w:r>
        <w:t>Az alkalmazás Windows 7 vagy nagyobb és Linux operációs rendszeren is elfut. Memóriaigénye igen alacsony, nem szükséges nagyon erős számítógép hozzá.</w:t>
      </w:r>
    </w:p>
    <w:p w:rsidR="00FF4D97" w:rsidRDefault="008E01D4" w:rsidP="00AE741B">
      <w:pPr>
        <w:pStyle w:val="Cmsor2"/>
      </w:pPr>
      <w:bookmarkStart w:id="36" w:name="_Toc5099442"/>
      <w:bookmarkStart w:id="37" w:name="_Toc31361567"/>
      <w:r>
        <w:t>2.3</w:t>
      </w:r>
      <w:r w:rsidR="00FF4D97">
        <w:tab/>
      </w:r>
      <w:r>
        <w:t>Használat leírása</w:t>
      </w:r>
      <w:bookmarkEnd w:id="36"/>
      <w:bookmarkEnd w:id="37"/>
    </w:p>
    <w:p w:rsidR="008E01D4" w:rsidRDefault="008E01D4" w:rsidP="008E01D4">
      <w:pPr>
        <w:pStyle w:val="Normlacmutn"/>
      </w:pPr>
      <w:r>
        <w:t xml:space="preserve">Első lépésben a programot telepíteni kell egy exe fájl segítségével. Miután ez megtörtént lehet indítani a programot. Következő lépésben a bejelentkezés ablakot dobja fel a rendszer, ahol be kell jelentkezni. A bejelentkezés után az adatok betöltése gombra kell kattintani, amivel betöltődnek az adatbázisból a különböző adatok. Ezt követően a módosítástól függően lehet kattintani az új, módosítás vagy törlés gombra. Ha az új vagy módosít gombra kattint akkor egy felugró ablakban lehet megadni a különböző adatokat, végül rendben gomb </w:t>
      </w:r>
      <w:r>
        <w:lastRenderedPageBreak/>
        <w:t>és már menti is a program az adatbázisba az adatokat. Ha ki szeretne lépni a programból akkor a jobb alsó sarokban található kilépés gombra kell kattintani.</w:t>
      </w:r>
    </w:p>
    <w:p w:rsidR="00392BA1" w:rsidRDefault="009F19BE" w:rsidP="00392BA1">
      <w:r>
        <w:rPr>
          <w:noProof/>
          <w:lang w:eastAsia="hu-HU"/>
        </w:rPr>
        <w:drawing>
          <wp:inline distT="0" distB="0" distL="0" distR="0">
            <wp:extent cx="5579745" cy="3529330"/>
            <wp:effectExtent l="0" t="0" r="1905"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llatadmi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3529330"/>
                    </a:xfrm>
                    <a:prstGeom prst="rect">
                      <a:avLst/>
                    </a:prstGeom>
                  </pic:spPr>
                </pic:pic>
              </a:graphicData>
            </a:graphic>
          </wp:inline>
        </w:drawing>
      </w:r>
      <w:r w:rsidR="00975473" w:rsidRPr="00AA6891">
        <w:rPr>
          <w:i/>
          <w:sz w:val="20"/>
        </w:rPr>
        <w:t>11.ábra állato</w:t>
      </w:r>
      <w:r w:rsidR="008257EE" w:rsidRPr="00AA6891">
        <w:rPr>
          <w:i/>
          <w:sz w:val="20"/>
        </w:rPr>
        <w:t>k fül</w:t>
      </w:r>
    </w:p>
    <w:p w:rsidR="003C1F82" w:rsidRDefault="003C1F82" w:rsidP="00152F31">
      <w:pPr>
        <w:ind w:left="284" w:firstLine="0"/>
      </w:pPr>
      <w:r>
        <w:t>Itt látható a program képernyője az adatok betöltése után, ha az új gombra kattintunk megjelenik egy újabb ablak.</w:t>
      </w:r>
    </w:p>
    <w:p w:rsidR="00E82205" w:rsidRDefault="00E82205" w:rsidP="00E82205">
      <w:pPr>
        <w:ind w:firstLine="0"/>
      </w:pPr>
    </w:p>
    <w:p w:rsidR="00C559C0" w:rsidRDefault="009F19BE" w:rsidP="00E82205">
      <w:pPr>
        <w:ind w:firstLine="0"/>
        <w:rPr>
          <w:sz w:val="20"/>
        </w:rPr>
      </w:pPr>
      <w:r>
        <w:rPr>
          <w:noProof/>
          <w:lang w:eastAsia="hu-HU"/>
        </w:rPr>
        <w:drawing>
          <wp:inline distT="0" distB="0" distL="0" distR="0">
            <wp:extent cx="4882551" cy="3088337"/>
            <wp:effectExtent l="0" t="0" r="0" b="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llatadmin.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89861" cy="3092960"/>
                    </a:xfrm>
                    <a:prstGeom prst="rect">
                      <a:avLst/>
                    </a:prstGeom>
                  </pic:spPr>
                </pic:pic>
              </a:graphicData>
            </a:graphic>
          </wp:inline>
        </w:drawing>
      </w:r>
      <w:r w:rsidR="00C559C0" w:rsidRPr="00AA6891">
        <w:rPr>
          <w:i/>
          <w:sz w:val="20"/>
        </w:rPr>
        <w:t>12.ábra hozzáadás</w:t>
      </w:r>
    </w:p>
    <w:p w:rsidR="00E82205" w:rsidRDefault="00E82205" w:rsidP="00E82205">
      <w:pPr>
        <w:ind w:firstLine="0"/>
      </w:pPr>
      <w:r>
        <w:rPr>
          <w:noProof/>
          <w:lang w:eastAsia="hu-HU"/>
        </w:rPr>
        <w:lastRenderedPageBreak/>
        <w:drawing>
          <wp:inline distT="0" distB="0" distL="0" distR="0" wp14:anchorId="39F61AD9" wp14:editId="3170B8FF">
            <wp:extent cx="3876675" cy="2422977"/>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95057" cy="2434466"/>
                    </a:xfrm>
                    <a:prstGeom prst="rect">
                      <a:avLst/>
                    </a:prstGeom>
                  </pic:spPr>
                </pic:pic>
              </a:graphicData>
            </a:graphic>
          </wp:inline>
        </w:drawing>
      </w:r>
      <w:r w:rsidR="00C559C0" w:rsidRPr="00AA6891">
        <w:rPr>
          <w:i/>
          <w:sz w:val="20"/>
        </w:rPr>
        <w:t>13.ábra bejelentkezés</w:t>
      </w:r>
    </w:p>
    <w:p w:rsidR="00AE741B" w:rsidRDefault="003C1F82" w:rsidP="00E82205">
      <w:pPr>
        <w:ind w:firstLine="0"/>
      </w:pPr>
      <w:r>
        <w:t>Ezen az ablakon lehet megadni az állatok adatait, és ha az oké gombra kattintunk akkor fogja hozzáadni az adatbázishoz. Ha mégse gombra kattintunk akkor kilép ebből az ablakból.</w:t>
      </w:r>
    </w:p>
    <w:p w:rsidR="00AE741B" w:rsidRDefault="00AE741B" w:rsidP="00392BA1"/>
    <w:p w:rsidR="00AE741B" w:rsidRPr="00392BA1" w:rsidRDefault="00AE741B" w:rsidP="00152F31">
      <w:pPr>
        <w:ind w:firstLine="0"/>
      </w:pPr>
      <w:r>
        <w:t>Ha elindítjuk a programot, akkor ez a bejelentkező ablak fog fogadni bennünket, itt lehet megadni a felhasználónév és jelszó párost.</w:t>
      </w:r>
    </w:p>
    <w:p w:rsidR="008A580D" w:rsidRDefault="008A580D" w:rsidP="00D8689A">
      <w:pPr>
        <w:pStyle w:val="Cmsor2"/>
      </w:pPr>
      <w:bookmarkStart w:id="38" w:name="_Toc5099443"/>
      <w:bookmarkStart w:id="39" w:name="_Toc31361568"/>
      <w:r>
        <w:t>2.4 Hibaüzenetek</w:t>
      </w:r>
      <w:bookmarkEnd w:id="38"/>
      <w:bookmarkEnd w:id="39"/>
    </w:p>
    <w:p w:rsidR="00452824" w:rsidRDefault="008A580D" w:rsidP="00452824">
      <w:pPr>
        <w:pStyle w:val="Normlacmutn"/>
      </w:pPr>
      <w:r>
        <w:t>Hibaüzenet akkor jelenhet meg, ha pl.: rossz felhasználó nevet vagy jelszót adunk meg a bejelentkezés során mind az asztali mind a webes alkalmazásnál. Ha esetleg ugyanolyan állatot felhasználónevet vagy megrendelést szeretnénk hozzáadni a programhoz, akkor is hibaüzenetet kapunk, hogy ilyen már létezik.</w:t>
      </w:r>
    </w:p>
    <w:p w:rsidR="00FF4D97" w:rsidRDefault="00D8689A" w:rsidP="00D8689A">
      <w:pPr>
        <w:pStyle w:val="Cmsor1"/>
      </w:pPr>
      <w:bookmarkStart w:id="40" w:name="_Toc5099444"/>
      <w:bookmarkStart w:id="41" w:name="_Toc31361569"/>
      <w:r>
        <w:t>3</w:t>
      </w:r>
      <w:r w:rsidR="00FF4D97">
        <w:t>.</w:t>
      </w:r>
      <w:r>
        <w:t xml:space="preserve"> Haladási napló</w:t>
      </w:r>
      <w:bookmarkEnd w:id="40"/>
      <w:bookmarkEnd w:id="41"/>
    </w:p>
    <w:p w:rsidR="00D8689A" w:rsidRPr="00D8689A" w:rsidRDefault="00D8689A" w:rsidP="00D8689A">
      <w:pPr>
        <w:pStyle w:val="Normlacmutn"/>
      </w:pPr>
      <w:r>
        <w:t>Ebben a részben szeretném leírni, hogy miként haladtam és készült folyamatosan a programom és a web alkalmazásom.</w:t>
      </w:r>
    </w:p>
    <w:p w:rsidR="00FF4D97" w:rsidRDefault="00D8689A" w:rsidP="00D8689A">
      <w:pPr>
        <w:pStyle w:val="Cmsor2"/>
      </w:pPr>
      <w:bookmarkStart w:id="42" w:name="_Toc5099445"/>
      <w:bookmarkStart w:id="43" w:name="_Toc31361570"/>
      <w:r>
        <w:t>3.1</w:t>
      </w:r>
      <w:r w:rsidR="00FF4D97">
        <w:t xml:space="preserve"> </w:t>
      </w:r>
      <w:r>
        <w:t>Web Alkalmazás</w:t>
      </w:r>
      <w:bookmarkEnd w:id="42"/>
      <w:bookmarkEnd w:id="43"/>
    </w:p>
    <w:p w:rsidR="00D8689A" w:rsidRDefault="00D8689A" w:rsidP="00D8689A">
      <w:pPr>
        <w:pStyle w:val="Normlacmutn"/>
      </w:pPr>
      <w:r>
        <w:t xml:space="preserve">A webhez templatet használtam, melyet átalakítottam saját ízlésem szerint. Előszőr kivettem a template-ből a feleslegesnek vélt dolgokat pl.: instagram és facebook ikonok. Utána az oldal tetejétől haladtam lefele, megírtam a navigációs sávot attól függően, hogy milyen oldalak lesznek. </w:t>
      </w:r>
      <w:r w:rsidR="00116531">
        <w:t>Az első oldal a kezdőlap, ahol az állatkert híreit lehet olvasni.</w:t>
      </w:r>
    </w:p>
    <w:p w:rsidR="00116531" w:rsidRDefault="00116531" w:rsidP="00116531">
      <w:r>
        <w:rPr>
          <w:noProof/>
          <w:lang w:eastAsia="hu-HU"/>
        </w:rPr>
        <w:lastRenderedPageBreak/>
        <w:drawing>
          <wp:inline distT="0" distB="0" distL="0" distR="0" wp14:anchorId="6CE4A31D" wp14:editId="16B5B471">
            <wp:extent cx="4229100" cy="2643248"/>
            <wp:effectExtent l="0" t="0" r="0" b="508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67209" cy="2667066"/>
                    </a:xfrm>
                    <a:prstGeom prst="rect">
                      <a:avLst/>
                    </a:prstGeom>
                  </pic:spPr>
                </pic:pic>
              </a:graphicData>
            </a:graphic>
          </wp:inline>
        </w:drawing>
      </w:r>
      <w:r w:rsidR="00C559C0" w:rsidRPr="00AA6891">
        <w:rPr>
          <w:i/>
          <w:sz w:val="20"/>
        </w:rPr>
        <w:t>14.ábra web főoldal</w:t>
      </w:r>
    </w:p>
    <w:p w:rsidR="00116531" w:rsidRDefault="00116531" w:rsidP="00116531">
      <w:pPr>
        <w:ind w:firstLine="0"/>
      </w:pPr>
      <w:r>
        <w:t>Alatta pedig a Föld állatvilága látható, hogy mindenki tudja melyik állat hol él.</w:t>
      </w:r>
    </w:p>
    <w:p w:rsidR="00116531" w:rsidRDefault="00116531" w:rsidP="00116531">
      <w:pPr>
        <w:ind w:firstLine="0"/>
      </w:pPr>
      <w:r>
        <w:t>Miután ezzel végeztem a footert egyszerűsítettem le, így ott csak egy kapcsolat található.</w:t>
      </w:r>
    </w:p>
    <w:p w:rsidR="00116531" w:rsidRDefault="00116531" w:rsidP="00116531">
      <w:pPr>
        <w:ind w:firstLine="0"/>
      </w:pPr>
    </w:p>
    <w:p w:rsidR="00116531" w:rsidRDefault="00116531" w:rsidP="00116531">
      <w:pPr>
        <w:ind w:firstLine="0"/>
      </w:pPr>
      <w:r>
        <w:rPr>
          <w:noProof/>
          <w:lang w:eastAsia="hu-HU"/>
        </w:rPr>
        <w:drawing>
          <wp:inline distT="0" distB="0" distL="0" distR="0" wp14:anchorId="26F1F657" wp14:editId="5D229469">
            <wp:extent cx="4162425" cy="2601575"/>
            <wp:effectExtent l="0" t="0" r="0" b="889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72627" cy="2607952"/>
                    </a:xfrm>
                    <a:prstGeom prst="rect">
                      <a:avLst/>
                    </a:prstGeom>
                  </pic:spPr>
                </pic:pic>
              </a:graphicData>
            </a:graphic>
          </wp:inline>
        </w:drawing>
      </w:r>
      <w:r w:rsidR="00876DFF" w:rsidRPr="00AA6891">
        <w:rPr>
          <w:i/>
          <w:sz w:val="20"/>
        </w:rPr>
        <w:t>15.ábra web főoldal alja</w:t>
      </w:r>
    </w:p>
    <w:p w:rsidR="00116531" w:rsidRDefault="00C9470D" w:rsidP="00116531">
      <w:pPr>
        <w:ind w:firstLine="0"/>
      </w:pPr>
      <w:r>
        <w:t>Következő oldal a galé</w:t>
      </w:r>
      <w:r w:rsidR="00116531">
        <w:t xml:space="preserve">ria volt, mivel minden oldalnak ugyanolyan a navigációs sávja és a footere, így ezekkel nem kellett sokat </w:t>
      </w:r>
      <w:r>
        <w:t>foglalkozni. A galé</w:t>
      </w:r>
      <w:r w:rsidR="00116531">
        <w:t>ri</w:t>
      </w:r>
      <w:r>
        <w:t>a</w:t>
      </w:r>
      <w:r w:rsidR="00116531">
        <w:t xml:space="preserve"> oldalon lehet megtalálni az állatkertben meglelhető összes állatot, azok információit, ha az egeret az állatok képére húzzuk. Egy javascript segítségével a kép helyére az állat információi bukkannak fel.</w:t>
      </w:r>
    </w:p>
    <w:p w:rsidR="00116531" w:rsidRPr="00876DFF" w:rsidRDefault="00116531" w:rsidP="00116531">
      <w:pPr>
        <w:ind w:firstLine="0"/>
        <w:rPr>
          <w:sz w:val="20"/>
        </w:rPr>
      </w:pPr>
      <w:r>
        <w:rPr>
          <w:noProof/>
          <w:lang w:eastAsia="hu-HU"/>
        </w:rPr>
        <w:lastRenderedPageBreak/>
        <w:drawing>
          <wp:inline distT="0" distB="0" distL="0" distR="0" wp14:anchorId="3BCC674B" wp14:editId="59CD793C">
            <wp:extent cx="4648200" cy="2905191"/>
            <wp:effectExtent l="0" t="0" r="0" b="9525"/>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55186" cy="2909557"/>
                    </a:xfrm>
                    <a:prstGeom prst="rect">
                      <a:avLst/>
                    </a:prstGeom>
                  </pic:spPr>
                </pic:pic>
              </a:graphicData>
            </a:graphic>
          </wp:inline>
        </w:drawing>
      </w:r>
      <w:r w:rsidR="00876DFF" w:rsidRPr="00AA6891">
        <w:rPr>
          <w:i/>
          <w:sz w:val="20"/>
        </w:rPr>
        <w:t>16.ábra állatok információi</w:t>
      </w:r>
    </w:p>
    <w:p w:rsidR="00116531" w:rsidRDefault="00116531" w:rsidP="00116531">
      <w:pPr>
        <w:ind w:firstLine="0"/>
      </w:pPr>
      <w:r>
        <w:t>Következő oldal a megrendelések oldal, ahol lehet látni a jelenlegi megrendeléseket egy táblázatban ez az adatbázisból kerül megjelenítésre.</w:t>
      </w:r>
    </w:p>
    <w:p w:rsidR="00C9470D" w:rsidRDefault="00116531" w:rsidP="00116531">
      <w:pPr>
        <w:ind w:firstLine="0"/>
      </w:pPr>
      <w:r>
        <w:t xml:space="preserve">Miután kész lett a html része a honlapnak, utána következett a fájlok mappákba helyezése és a php kódok megírása. Egy config </w:t>
      </w:r>
      <w:r w:rsidR="00C9470D">
        <w:t>mappában található az adatbázis</w:t>
      </w:r>
      <w:r>
        <w:t>hoz való csatlakozáshoz elengedhetetlen connect.php fájl és a functions fájl.</w:t>
      </w:r>
      <w:r w:rsidR="00C9470D">
        <w:t xml:space="preserve"> Alatta a html mappa, amiben a header a loginform és a logout form van. A php mappában lett megírva az ehhez szükséges kód, hogy a bejelentkezés az adatbázisba tárolt felhasználónév és jelszó alapján történjen. És ha bejelentkeztünk, akkor egy kilépés gomb jelenjen meg.</w:t>
      </w:r>
    </w:p>
    <w:p w:rsidR="00C9470D" w:rsidRDefault="00C9470D" w:rsidP="00116531">
      <w:pPr>
        <w:ind w:firstLine="0"/>
      </w:pPr>
      <w:r>
        <w:t>A kép bal oldalán látható a felépítése a weblapnak.</w:t>
      </w:r>
    </w:p>
    <w:p w:rsidR="00116531" w:rsidRPr="00116531" w:rsidRDefault="00116531" w:rsidP="00116531">
      <w:pPr>
        <w:ind w:firstLine="0"/>
      </w:pPr>
    </w:p>
    <w:p w:rsidR="00FF4D97" w:rsidRDefault="00C9470D" w:rsidP="00C9470D">
      <w:pPr>
        <w:pStyle w:val="Cmsor2"/>
      </w:pPr>
      <w:bookmarkStart w:id="44" w:name="_Toc5099446"/>
      <w:bookmarkStart w:id="45" w:name="_Toc31361571"/>
      <w:r>
        <w:t>3.2</w:t>
      </w:r>
      <w:r w:rsidR="00FF4D97">
        <w:tab/>
      </w:r>
      <w:r>
        <w:t>Asztali alkalmazás</w:t>
      </w:r>
      <w:bookmarkEnd w:id="44"/>
      <w:bookmarkEnd w:id="45"/>
    </w:p>
    <w:p w:rsidR="00C9470D" w:rsidRDefault="00C9470D" w:rsidP="00C9470D">
      <w:pPr>
        <w:pStyle w:val="Normlacmutn"/>
      </w:pPr>
      <w:r>
        <w:t xml:space="preserve">Létrehoztam egy </w:t>
      </w:r>
      <w:r w:rsidR="00D54E9B">
        <w:t>projektet,</w:t>
      </w:r>
      <w:r>
        <w:t xml:space="preserve"> ami az </w:t>
      </w:r>
      <w:proofErr w:type="spellStart"/>
      <w:r>
        <w:t>admin</w:t>
      </w:r>
      <w:proofErr w:type="spellEnd"/>
      <w:r>
        <w:t xml:space="preserve"> formom, mivel réteges programozást használtam így létrehoztam a szükséges mappákat rétegenként, miután ezzel meg voltam, az osztályokat készítettem meg. A formra felraktam a szükséges buttont, </w:t>
      </w:r>
      <w:proofErr w:type="spellStart"/>
      <w:r>
        <w:t>labelt</w:t>
      </w:r>
      <w:proofErr w:type="spellEnd"/>
      <w:r>
        <w:t xml:space="preserve">, </w:t>
      </w:r>
      <w:proofErr w:type="spellStart"/>
      <w:r>
        <w:t>datagridviewt</w:t>
      </w:r>
      <w:proofErr w:type="spellEnd"/>
      <w:r>
        <w:t xml:space="preserve"> és </w:t>
      </w:r>
      <w:proofErr w:type="spellStart"/>
      <w:r>
        <w:t>tabcontrolt</w:t>
      </w:r>
      <w:proofErr w:type="spellEnd"/>
      <w:r>
        <w:t xml:space="preserve">. Ezután mindegyiknek adtam nevet, hogy a programozás során tudjam melyik </w:t>
      </w:r>
      <w:proofErr w:type="spellStart"/>
      <w:r>
        <w:t>button</w:t>
      </w:r>
      <w:proofErr w:type="spellEnd"/>
      <w:r>
        <w:t xml:space="preserve"> vagy </w:t>
      </w:r>
      <w:proofErr w:type="spellStart"/>
      <w:r>
        <w:t>datagridview</w:t>
      </w:r>
      <w:proofErr w:type="spellEnd"/>
      <w:r>
        <w:t xml:space="preserve"> mihez tartozik. </w:t>
      </w:r>
      <w:r w:rsidR="00B059DF">
        <w:t xml:space="preserve">A </w:t>
      </w:r>
      <w:proofErr w:type="spellStart"/>
      <w:r w:rsidR="00B059DF">
        <w:t>model</w:t>
      </w:r>
      <w:proofErr w:type="spellEnd"/>
      <w:r w:rsidR="00B059DF">
        <w:t xml:space="preserve"> mappába hoztam létre szükséges állatok, felhasználók és megrendelések osztályt. Ide írtam meg a </w:t>
      </w:r>
      <w:proofErr w:type="spellStart"/>
      <w:r w:rsidR="00B059DF">
        <w:t>set</w:t>
      </w:r>
      <w:proofErr w:type="spellEnd"/>
      <w:r w:rsidR="00B059DF">
        <w:t xml:space="preserve"> és </w:t>
      </w:r>
      <w:proofErr w:type="spellStart"/>
      <w:r w:rsidR="00B059DF">
        <w:t>get</w:t>
      </w:r>
      <w:proofErr w:type="spellEnd"/>
      <w:r w:rsidR="00B059DF">
        <w:t xml:space="preserve"> metódusokat. A </w:t>
      </w:r>
      <w:proofErr w:type="spellStart"/>
      <w:r w:rsidR="00B059DF">
        <w:t>database</w:t>
      </w:r>
      <w:proofErr w:type="spellEnd"/>
      <w:r w:rsidR="00B059DF">
        <w:t xml:space="preserve"> mappába az adatbázishoz csatlakozásához szükséges két osztályt hoztam létre. Ezután a </w:t>
      </w:r>
      <w:proofErr w:type="spellStart"/>
      <w:r w:rsidR="00B059DF">
        <w:t>myexception</w:t>
      </w:r>
      <w:proofErr w:type="spellEnd"/>
      <w:r w:rsidR="00B059DF">
        <w:t xml:space="preserve"> mappába létrehoztam az </w:t>
      </w:r>
      <w:proofErr w:type="spellStart"/>
      <w:r w:rsidR="00B059DF">
        <w:t>exception</w:t>
      </w:r>
      <w:proofErr w:type="spellEnd"/>
      <w:r w:rsidR="00B059DF">
        <w:t xml:space="preserve"> osztályokat. A service mappába megírtam az új, módosítás és törléshez szükséges függvényeket. Majd a </w:t>
      </w:r>
      <w:proofErr w:type="spellStart"/>
      <w:r w:rsidR="00B059DF">
        <w:t>repositoryba</w:t>
      </w:r>
      <w:proofErr w:type="spellEnd"/>
      <w:r w:rsidR="00B059DF">
        <w:t xml:space="preserve"> folytattam a </w:t>
      </w:r>
      <w:r w:rsidR="00B059DF">
        <w:lastRenderedPageBreak/>
        <w:t>funkciókat.</w:t>
      </w:r>
      <w:r w:rsidR="00FF17F8">
        <w:t xml:space="preserve"> Létrehoztam egy új </w:t>
      </w:r>
      <w:proofErr w:type="spellStart"/>
      <w:r w:rsidR="00FF17F8">
        <w:t>formot</w:t>
      </w:r>
      <w:proofErr w:type="spellEnd"/>
      <w:r w:rsidR="00FF17F8">
        <w:t xml:space="preserve">, ami arra szolgál ha új adatot vagy módosítást szeretnénk, akkor egy felugró ablakban tehessük </w:t>
      </w:r>
      <w:r w:rsidR="00D54E9B">
        <w:t>meg. Miután</w:t>
      </w:r>
      <w:r w:rsidR="00FF17F8">
        <w:t xml:space="preserve"> mindezekkel elkészültem és leteszteltem hogy minden rendben működik készítettem egy újabb </w:t>
      </w:r>
      <w:r w:rsidR="00D54E9B">
        <w:t>projektet</w:t>
      </w:r>
      <w:r w:rsidR="00FF17F8">
        <w:t xml:space="preserve">, ami a </w:t>
      </w:r>
      <w:proofErr w:type="spellStart"/>
      <w:r w:rsidR="00FF17F8">
        <w:t>user</w:t>
      </w:r>
      <w:proofErr w:type="spellEnd"/>
      <w:r w:rsidR="00FF17F8">
        <w:t xml:space="preserve"> </w:t>
      </w:r>
      <w:proofErr w:type="spellStart"/>
      <w:r w:rsidR="00FF17F8">
        <w:t>form</w:t>
      </w:r>
      <w:proofErr w:type="spellEnd"/>
      <w:r w:rsidR="00FF17F8">
        <w:t xml:space="preserve"> volt. Itt ugyanezeket a lépéseket tettem meg, viszont itt már nem lehetséges ennyi funkció, hiszen az ügyintéző csak az állatok és a megrendelések adatait törölheti vagy adhat hozzá újat.(nincs kész, ez jövőbeli projekt). Amikor mind a két </w:t>
      </w:r>
      <w:proofErr w:type="spellStart"/>
      <w:r w:rsidR="00FF17F8">
        <w:t>form</w:t>
      </w:r>
      <w:proofErr w:type="spellEnd"/>
      <w:r w:rsidR="00FF17F8">
        <w:t xml:space="preserve"> meglett,</w:t>
      </w:r>
      <w:r w:rsidR="000F4BC5">
        <w:t xml:space="preserve"> a harmadik projektet hoztam </w:t>
      </w:r>
      <w:r w:rsidR="00D54E9B">
        <w:t>létre,</w:t>
      </w:r>
      <w:r w:rsidR="00FF17F8">
        <w:t xml:space="preserve"> ami a bejelentkezés. Ide felhasználónév és jelszó beírásához szükséges </w:t>
      </w:r>
      <w:proofErr w:type="spellStart"/>
      <w:r w:rsidR="00FF17F8">
        <w:t>textboxot</w:t>
      </w:r>
      <w:proofErr w:type="spellEnd"/>
      <w:r w:rsidR="00FF17F8">
        <w:t xml:space="preserve"> rögzítettem. Ez is réteges OOP programozással lett megírva. Mivel az adatbázisban jogosultság szerint lehet különböző funkciókat elérni, így a bejelentkezést is eszerint készítettem. Attól függően, hogy melyik felhasználónevet és jelszavat írjuk be, úgy dobja fel a </w:t>
      </w:r>
      <w:proofErr w:type="spellStart"/>
      <w:r w:rsidR="00FF17F8">
        <w:t>user</w:t>
      </w:r>
      <w:proofErr w:type="spellEnd"/>
      <w:r w:rsidR="00FF17F8">
        <w:t xml:space="preserve"> vagy az </w:t>
      </w:r>
      <w:proofErr w:type="spellStart"/>
      <w:r w:rsidR="00FF17F8">
        <w:t>admin</w:t>
      </w:r>
      <w:proofErr w:type="spellEnd"/>
      <w:r w:rsidR="00FF17F8">
        <w:t xml:space="preserve"> </w:t>
      </w:r>
      <w:proofErr w:type="spellStart"/>
      <w:r w:rsidR="00FF17F8">
        <w:t>formot</w:t>
      </w:r>
      <w:proofErr w:type="spellEnd"/>
      <w:r w:rsidR="00FF17F8">
        <w:t xml:space="preserve">. Utoljára az egységtesztek megírását hagytam, létrehoztam egy </w:t>
      </w:r>
      <w:proofErr w:type="spellStart"/>
      <w:r w:rsidR="00FF17F8">
        <w:t>validation</w:t>
      </w:r>
      <w:proofErr w:type="spellEnd"/>
      <w:r w:rsidR="00FF17F8">
        <w:t xml:space="preserve"> </w:t>
      </w:r>
      <w:r w:rsidR="00D54E9B">
        <w:t>mappát,</w:t>
      </w:r>
      <w:r w:rsidR="00FF17F8">
        <w:t xml:space="preserve"> amibe a kor név és felhasználónév </w:t>
      </w:r>
      <w:proofErr w:type="spellStart"/>
      <w:r w:rsidR="00FF17F8">
        <w:t>validator</w:t>
      </w:r>
      <w:proofErr w:type="spellEnd"/>
      <w:r w:rsidR="00FF17F8">
        <w:t xml:space="preserve"> osztályokat adtam hozzá. Ide írtam meg a teszteket.</w:t>
      </w:r>
    </w:p>
    <w:p w:rsidR="00FF17F8" w:rsidRPr="00AA6891" w:rsidRDefault="009F19BE" w:rsidP="00FF17F8">
      <w:pPr>
        <w:ind w:firstLine="0"/>
        <w:rPr>
          <w:i/>
          <w:sz w:val="20"/>
        </w:rPr>
      </w:pPr>
      <w:r>
        <w:rPr>
          <w:noProof/>
          <w:lang w:eastAsia="hu-HU"/>
        </w:rPr>
        <w:drawing>
          <wp:inline distT="0" distB="0" distL="0" distR="0">
            <wp:extent cx="4909701" cy="3105510"/>
            <wp:effectExtent l="0" t="0" r="5715" b="0"/>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llatadmin.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16081" cy="3109545"/>
                    </a:xfrm>
                    <a:prstGeom prst="rect">
                      <a:avLst/>
                    </a:prstGeom>
                  </pic:spPr>
                </pic:pic>
              </a:graphicData>
            </a:graphic>
          </wp:inline>
        </w:drawing>
      </w:r>
      <w:r w:rsidR="00876DFF" w:rsidRPr="00AA6891">
        <w:rPr>
          <w:i/>
          <w:sz w:val="20"/>
        </w:rPr>
        <w:t xml:space="preserve">17.ábra </w:t>
      </w:r>
      <w:proofErr w:type="spellStart"/>
      <w:r w:rsidR="00876DFF" w:rsidRPr="00AA6891">
        <w:rPr>
          <w:i/>
          <w:sz w:val="20"/>
        </w:rPr>
        <w:t>microsoft</w:t>
      </w:r>
      <w:proofErr w:type="spellEnd"/>
      <w:r w:rsidR="00876DFF" w:rsidRPr="00AA6891">
        <w:rPr>
          <w:i/>
          <w:sz w:val="20"/>
        </w:rPr>
        <w:t xml:space="preserve"> </w:t>
      </w:r>
      <w:proofErr w:type="spellStart"/>
      <w:r w:rsidR="00876DFF" w:rsidRPr="00AA6891">
        <w:rPr>
          <w:i/>
          <w:sz w:val="20"/>
        </w:rPr>
        <w:t>visual</w:t>
      </w:r>
      <w:proofErr w:type="spellEnd"/>
      <w:r w:rsidR="00876DFF" w:rsidRPr="00AA6891">
        <w:rPr>
          <w:i/>
          <w:sz w:val="20"/>
        </w:rPr>
        <w:t xml:space="preserve"> </w:t>
      </w:r>
      <w:proofErr w:type="spellStart"/>
      <w:r w:rsidR="00876DFF" w:rsidRPr="00AA6891">
        <w:rPr>
          <w:i/>
          <w:sz w:val="20"/>
        </w:rPr>
        <w:t>studio</w:t>
      </w:r>
      <w:proofErr w:type="spellEnd"/>
      <w:r w:rsidR="00876DFF" w:rsidRPr="00AA6891">
        <w:rPr>
          <w:i/>
          <w:sz w:val="20"/>
        </w:rPr>
        <w:t xml:space="preserve"> 2019</w:t>
      </w:r>
    </w:p>
    <w:p w:rsidR="00C9470D" w:rsidRDefault="005948C0" w:rsidP="00FF17F8">
      <w:pPr>
        <w:ind w:firstLine="0"/>
        <w:rPr>
          <w:sz w:val="20"/>
        </w:rPr>
      </w:pPr>
      <w:r>
        <w:rPr>
          <w:noProof/>
          <w:sz w:val="20"/>
        </w:rPr>
        <w:lastRenderedPageBreak/>
        <w:drawing>
          <wp:inline distT="0" distB="0" distL="0" distR="0">
            <wp:extent cx="2114550" cy="4210276"/>
            <wp:effectExtent l="0" t="0" r="0" b="0"/>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28405" cy="4237862"/>
                    </a:xfrm>
                    <a:prstGeom prst="rect">
                      <a:avLst/>
                    </a:prstGeom>
                    <a:noFill/>
                    <a:ln>
                      <a:noFill/>
                    </a:ln>
                  </pic:spPr>
                </pic:pic>
              </a:graphicData>
            </a:graphic>
          </wp:inline>
        </w:drawing>
      </w:r>
      <w:r w:rsidRPr="00AA6891">
        <w:rPr>
          <w:i/>
          <w:sz w:val="20"/>
        </w:rPr>
        <w:t xml:space="preserve">18.ábra </w:t>
      </w:r>
      <w:proofErr w:type="spellStart"/>
      <w:r w:rsidRPr="00AA6891">
        <w:rPr>
          <w:i/>
          <w:sz w:val="20"/>
        </w:rPr>
        <w:t>mvc</w:t>
      </w:r>
      <w:proofErr w:type="spellEnd"/>
      <w:r w:rsidRPr="00AA6891">
        <w:rPr>
          <w:i/>
          <w:sz w:val="20"/>
        </w:rPr>
        <w:t xml:space="preserve"> felépítése</w:t>
      </w:r>
    </w:p>
    <w:p w:rsidR="005948C0" w:rsidRPr="005948C0" w:rsidRDefault="005948C0" w:rsidP="00FF17F8">
      <w:pPr>
        <w:ind w:firstLine="0"/>
        <w:rPr>
          <w:sz w:val="20"/>
        </w:rPr>
      </w:pPr>
      <w:r>
        <w:rPr>
          <w:noProof/>
        </w:rPr>
        <w:drawing>
          <wp:inline distT="0" distB="0" distL="0" distR="0">
            <wp:extent cx="1962150" cy="3776428"/>
            <wp:effectExtent l="0" t="0" r="0" b="0"/>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71015" cy="3793490"/>
                    </a:xfrm>
                    <a:prstGeom prst="rect">
                      <a:avLst/>
                    </a:prstGeom>
                    <a:noFill/>
                    <a:ln>
                      <a:noFill/>
                    </a:ln>
                  </pic:spPr>
                </pic:pic>
              </a:graphicData>
            </a:graphic>
          </wp:inline>
        </w:drawing>
      </w:r>
      <w:r w:rsidRPr="00AA6891">
        <w:rPr>
          <w:i/>
          <w:sz w:val="20"/>
        </w:rPr>
        <w:t xml:space="preserve">19:ábra </w:t>
      </w:r>
      <w:proofErr w:type="spellStart"/>
      <w:r w:rsidRPr="00AA6891">
        <w:rPr>
          <w:i/>
          <w:sz w:val="20"/>
        </w:rPr>
        <w:t>mvc</w:t>
      </w:r>
      <w:proofErr w:type="spellEnd"/>
      <w:r w:rsidRPr="00AA6891">
        <w:rPr>
          <w:i/>
          <w:sz w:val="20"/>
        </w:rPr>
        <w:t xml:space="preserve"> felépítése</w:t>
      </w:r>
    </w:p>
    <w:p w:rsidR="00FF17F8" w:rsidRPr="00C9470D" w:rsidRDefault="00FF17F8" w:rsidP="00FF17F8">
      <w:pPr>
        <w:ind w:firstLine="0"/>
      </w:pPr>
      <w:r>
        <w:t xml:space="preserve">Ezen a képen látható az </w:t>
      </w:r>
      <w:proofErr w:type="spellStart"/>
      <w:r>
        <w:t>Model</w:t>
      </w:r>
      <w:proofErr w:type="spellEnd"/>
      <w:r>
        <w:t xml:space="preserve"> </w:t>
      </w:r>
      <w:proofErr w:type="spellStart"/>
      <w:r>
        <w:t>View</w:t>
      </w:r>
      <w:proofErr w:type="spellEnd"/>
      <w:r>
        <w:t xml:space="preserve"> </w:t>
      </w:r>
      <w:proofErr w:type="spellStart"/>
      <w:r>
        <w:t>Controller</w:t>
      </w:r>
      <w:proofErr w:type="spellEnd"/>
      <w:r>
        <w:t xml:space="preserve"> felépítése az osztályokkal együtt.</w:t>
      </w:r>
    </w:p>
    <w:p w:rsidR="00FF4D97" w:rsidRDefault="005107BE" w:rsidP="005107BE">
      <w:pPr>
        <w:pStyle w:val="Cmsor2"/>
      </w:pPr>
      <w:bookmarkStart w:id="46" w:name="_Toc5099447"/>
      <w:bookmarkStart w:id="47" w:name="_Toc31361572"/>
      <w:r>
        <w:lastRenderedPageBreak/>
        <w:t>3.3</w:t>
      </w:r>
      <w:r w:rsidR="00FF4D97">
        <w:tab/>
      </w:r>
      <w:r>
        <w:t>Biztonsági kérdések</w:t>
      </w:r>
      <w:bookmarkEnd w:id="46"/>
      <w:bookmarkEnd w:id="47"/>
    </w:p>
    <w:p w:rsidR="005107BE" w:rsidRDefault="005107BE" w:rsidP="005107BE">
      <w:pPr>
        <w:ind w:firstLine="0"/>
      </w:pPr>
      <w:r>
        <w:t xml:space="preserve">Számítógép-biztonság (computer </w:t>
      </w:r>
      <w:proofErr w:type="spellStart"/>
      <w:r>
        <w:t>security</w:t>
      </w:r>
      <w:proofErr w:type="spellEnd"/>
      <w:r>
        <w:t>) alatt szűkebb értelemben az adatok illetéktelenek hozzáférésétől való védelmét, elsősorban a titkosságot (</w:t>
      </w:r>
      <w:proofErr w:type="spellStart"/>
      <w:r>
        <w:t>secrecy</w:t>
      </w:r>
      <w:proofErr w:type="spellEnd"/>
      <w:r>
        <w:t xml:space="preserve">, </w:t>
      </w:r>
      <w:proofErr w:type="spellStart"/>
      <w:r>
        <w:t>confidentiality</w:t>
      </w:r>
      <w:proofErr w:type="spellEnd"/>
      <w:r>
        <w:t>) értik. Tágabb értelemben az alábbi hármast értjük rajta:</w:t>
      </w:r>
    </w:p>
    <w:p w:rsidR="005107BE" w:rsidRDefault="005107BE" w:rsidP="005107BE">
      <w:pPr>
        <w:ind w:firstLine="0"/>
      </w:pPr>
    </w:p>
    <w:p w:rsidR="005107BE" w:rsidRDefault="005107BE" w:rsidP="009E1138">
      <w:pPr>
        <w:pStyle w:val="Listaszerbekezds"/>
        <w:numPr>
          <w:ilvl w:val="0"/>
          <w:numId w:val="18"/>
        </w:numPr>
      </w:pPr>
      <w:r>
        <w:t>titkosság és hozzáférési kontroll (</w:t>
      </w:r>
      <w:proofErr w:type="spellStart"/>
      <w:r>
        <w:t>access</w:t>
      </w:r>
      <w:proofErr w:type="spellEnd"/>
      <w:r>
        <w:t xml:space="preserve"> </w:t>
      </w:r>
      <w:proofErr w:type="spellStart"/>
      <w:r>
        <w:t>control</w:t>
      </w:r>
      <w:proofErr w:type="spellEnd"/>
      <w:r>
        <w:t>),</w:t>
      </w:r>
    </w:p>
    <w:p w:rsidR="005107BE" w:rsidRDefault="005107BE" w:rsidP="009E1138">
      <w:pPr>
        <w:pStyle w:val="Listaszerbekezds"/>
        <w:numPr>
          <w:ilvl w:val="0"/>
          <w:numId w:val="18"/>
        </w:numPr>
      </w:pPr>
      <w:r>
        <w:t xml:space="preserve">integritás (sértetlenség - </w:t>
      </w:r>
      <w:proofErr w:type="spellStart"/>
      <w:r>
        <w:t>integrity</w:t>
      </w:r>
      <w:proofErr w:type="spellEnd"/>
      <w:r>
        <w:t xml:space="preserve">, pontosság - </w:t>
      </w:r>
      <w:proofErr w:type="spellStart"/>
      <w:r>
        <w:t>accuracy</w:t>
      </w:r>
      <w:proofErr w:type="spellEnd"/>
      <w:r>
        <w:t xml:space="preserve">, hitelesség - </w:t>
      </w:r>
      <w:proofErr w:type="spellStart"/>
      <w:r>
        <w:t>authenticity</w:t>
      </w:r>
      <w:proofErr w:type="spellEnd"/>
      <w:r>
        <w:t>),</w:t>
      </w:r>
    </w:p>
    <w:p w:rsidR="00FF4D97" w:rsidRDefault="005107BE" w:rsidP="009E1138">
      <w:pPr>
        <w:pStyle w:val="Listaszerbekezds"/>
        <w:numPr>
          <w:ilvl w:val="0"/>
          <w:numId w:val="18"/>
        </w:numPr>
      </w:pPr>
      <w:r>
        <w:t>elérhetőség (</w:t>
      </w:r>
      <w:proofErr w:type="spellStart"/>
      <w:r>
        <w:t>availability</w:t>
      </w:r>
      <w:proofErr w:type="spellEnd"/>
      <w:r>
        <w:t>),</w:t>
      </w:r>
    </w:p>
    <w:p w:rsidR="005107BE" w:rsidRDefault="005107BE" w:rsidP="005107BE">
      <w:pPr>
        <w:pStyle w:val="Cmsor3"/>
      </w:pPr>
      <w:bookmarkStart w:id="48" w:name="_Toc5099448"/>
      <w:bookmarkStart w:id="49" w:name="_Toc31361573"/>
      <w:r>
        <w:t>3.3.1 Fizikai biztonság</w:t>
      </w:r>
      <w:bookmarkEnd w:id="48"/>
      <w:bookmarkEnd w:id="49"/>
    </w:p>
    <w:p w:rsidR="005107BE" w:rsidRDefault="005107BE" w:rsidP="005107BE">
      <w:pPr>
        <w:pStyle w:val="Normlacmutn"/>
      </w:pPr>
      <w:r w:rsidRPr="005107BE">
        <w:rPr>
          <w:b/>
        </w:rPr>
        <w:t>A számítógép lezárása</w:t>
      </w:r>
      <w:r>
        <w:t>:</w:t>
      </w:r>
    </w:p>
    <w:p w:rsidR="005107BE" w:rsidRDefault="005107BE" w:rsidP="005107BE">
      <w:pPr>
        <w:pStyle w:val="Normlacmutn"/>
      </w:pPr>
      <w:r>
        <w:t xml:space="preserve">Szinte minden modern PC-be bele van építve a lezárás lehetősége. A számítógép elején vagy hátulján van egy kulccsal elfordítható zár, ez megakadályozza a gép kinyitását, így meggátolja, hogy idegen hardvert téve a gépbe, használjuk azt (ez lehet akár egy floppymeghajtó is). </w:t>
      </w:r>
    </w:p>
    <w:p w:rsidR="005107BE" w:rsidRPr="005107BE" w:rsidRDefault="005107BE" w:rsidP="005107BE">
      <w:pPr>
        <w:pStyle w:val="Normlacmutn"/>
        <w:rPr>
          <w:b/>
        </w:rPr>
      </w:pPr>
      <w:r w:rsidRPr="005107BE">
        <w:rPr>
          <w:b/>
        </w:rPr>
        <w:t>BIOS biztonság:</w:t>
      </w:r>
    </w:p>
    <w:p w:rsidR="005107BE" w:rsidRDefault="005107BE" w:rsidP="005107BE">
      <w:pPr>
        <w:pStyle w:val="Normlacmutn"/>
      </w:pPr>
      <w:r>
        <w:t xml:space="preserve">A BIOS a legalacsonyabb szintű szoftver, ami hozzáfér az x86 alapú számítógépek hardveréhez. A LILO és egyéb Linuxos boot programok használják a BIOS-t a rendszer elindításához. A rosszfiú képes a BIOS-on keresztül manipulálni a rendszert, ha el tudja indítani azt. A PC-k mindegyike rendelkezik azzal a lehetőséggel, hogy jelszavakat képes rendelni a rendszer elindításához és a BIOS behívásához. </w:t>
      </w:r>
    </w:p>
    <w:p w:rsidR="005107BE" w:rsidRPr="005107BE" w:rsidRDefault="005107BE" w:rsidP="005107BE">
      <w:pPr>
        <w:pStyle w:val="Normlacmutn"/>
        <w:rPr>
          <w:b/>
        </w:rPr>
      </w:pPr>
      <w:r w:rsidRPr="005107BE">
        <w:rPr>
          <w:b/>
        </w:rPr>
        <w:t>Boot betöltő:</w:t>
      </w:r>
    </w:p>
    <w:p w:rsidR="005107BE" w:rsidRDefault="005107BE" w:rsidP="005107BE">
      <w:pPr>
        <w:pStyle w:val="Normlacmutn"/>
      </w:pPr>
      <w:r>
        <w:t>A különböző linux boot betöltő programnál lehetőségünk van jelszavakat rendelni az indulási folyamathoz. (Például a LILO restricted és password beállításai.)</w:t>
      </w:r>
    </w:p>
    <w:p w:rsidR="005107BE" w:rsidRDefault="005107BE" w:rsidP="005107BE">
      <w:pPr>
        <w:pStyle w:val="Cmsor3"/>
      </w:pPr>
      <w:bookmarkStart w:id="50" w:name="_Toc5099449"/>
      <w:bookmarkStart w:id="51" w:name="_Toc31361574"/>
      <w:r>
        <w:t>3.3.2 Helyi biztonság</w:t>
      </w:r>
      <w:bookmarkEnd w:id="50"/>
      <w:bookmarkEnd w:id="51"/>
    </w:p>
    <w:p w:rsidR="005107BE" w:rsidRDefault="005107BE" w:rsidP="005107BE">
      <w:pPr>
        <w:pStyle w:val="Normlacmutn"/>
      </w:pPr>
      <w:r>
        <w:t>Új felhasználók létrehozásakor csak a szükséges privilégiumokat adjuk meg. Ha lehetséges, akkor korlátozzuk, hogy mikor használhatják a számítógépet, ellenőrizzük a bejelentkezéseiket, és hogy mennyi időt töltöttek a számítógépen. Ha szükséges, akkor naplózhatjuk a gépen végzett tevékenységüket is. A megszűnő accountokat töröljük, az ideiglenesen nem használt accountok használatát akadályozzuk meg (a /etc/passwd fájlban a jelszó helyére (vagy elé) tegyünk egy * (csillag) karaktert, ezzel megakadályozva, hogy be lehessen jelentkezni).</w:t>
      </w:r>
    </w:p>
    <w:p w:rsidR="005107BE" w:rsidRDefault="005107BE" w:rsidP="005107BE">
      <w:pPr>
        <w:pStyle w:val="Normlacmutn"/>
      </w:pPr>
      <w:r>
        <w:lastRenderedPageBreak/>
        <w:t>Nagyon fontos, hogy a rendszer fájljait nem kell tudnia minden felhasználónak olvasni, végrehajtani; írni pedig különösen nem! Ha lehetséges egy szolgáltatást korlátozni, akkor a lehető legtöbb korlátozást használjuk is ki. Szerintem jó hozzáállás az - a rendszer biztonságának szempontjából -, hogy alapesetben minden tiltott, és csak azt engedélyezzük, amire feltétlenül szükségünk van.</w:t>
      </w:r>
    </w:p>
    <w:p w:rsidR="005107BE" w:rsidRDefault="005107BE" w:rsidP="005107BE">
      <w:pPr>
        <w:pStyle w:val="Cmsor3"/>
      </w:pPr>
      <w:bookmarkStart w:id="52" w:name="_Toc5099450"/>
      <w:bookmarkStart w:id="53" w:name="_Toc31361575"/>
      <w:r w:rsidRPr="005107BE">
        <w:t>3.3.2.1 Hozzáféré</w:t>
      </w:r>
      <w:r>
        <w:t>si jogosultságok</w:t>
      </w:r>
      <w:bookmarkEnd w:id="52"/>
      <w:bookmarkEnd w:id="53"/>
    </w:p>
    <w:p w:rsidR="00C846F6" w:rsidRDefault="00C846F6" w:rsidP="00C846F6">
      <w:pPr>
        <w:pStyle w:val="Normlacmutn"/>
      </w:pPr>
      <w:r>
        <w:t>A fájlokhoz tartozó hozzáférési jogosultságok meghatározzák, hogy melyik felhasználó melyik fájlon hajthat végre műveletet, és még a műveletet is meghatározza. A Linux a felhasználókat három csoportra osztja, amikor a fájlokhoz való viszonyukat vizsgálja:</w:t>
      </w:r>
    </w:p>
    <w:p w:rsidR="00C846F6" w:rsidRDefault="00C846F6" w:rsidP="009E1138">
      <w:pPr>
        <w:pStyle w:val="Normlacmutn"/>
        <w:numPr>
          <w:ilvl w:val="0"/>
          <w:numId w:val="19"/>
        </w:numPr>
      </w:pPr>
      <w:r>
        <w:t>a fájl tulajdonosa (user),</w:t>
      </w:r>
    </w:p>
    <w:p w:rsidR="00C846F6" w:rsidRDefault="00C846F6" w:rsidP="009E1138">
      <w:pPr>
        <w:pStyle w:val="Normlacmutn"/>
        <w:numPr>
          <w:ilvl w:val="0"/>
          <w:numId w:val="19"/>
        </w:numPr>
      </w:pPr>
      <w:r>
        <w:t>csoport (group),</w:t>
      </w:r>
    </w:p>
    <w:p w:rsidR="00C846F6" w:rsidRDefault="00C846F6" w:rsidP="009E1138">
      <w:pPr>
        <w:pStyle w:val="Normlacmutn"/>
        <w:numPr>
          <w:ilvl w:val="0"/>
          <w:numId w:val="19"/>
        </w:numPr>
      </w:pPr>
      <w:r>
        <w:t xml:space="preserve">egyéb (others). </w:t>
      </w:r>
    </w:p>
    <w:p w:rsidR="005107BE" w:rsidRPr="005107BE" w:rsidRDefault="00E766EF" w:rsidP="00C846F6">
      <w:pPr>
        <w:pStyle w:val="Normlacmutn"/>
      </w:pPr>
      <w:r>
        <w:t>A csoport</w:t>
      </w:r>
      <w:r w:rsidR="00C846F6">
        <w:t xml:space="preserve"> segítségével csoportosíthatjuk a felhasználókat - lehetőleg - valamilyen logika szerint, hogy meg tudják osztani egymással a megfelelő fájljaikat.</w:t>
      </w:r>
    </w:p>
    <w:p w:rsidR="00807CC1" w:rsidRDefault="00FF4D97" w:rsidP="00807CC1">
      <w:pPr>
        <w:pStyle w:val="Cmsor1"/>
      </w:pPr>
      <w:bookmarkStart w:id="54" w:name="_Toc5099451"/>
      <w:bookmarkStart w:id="55" w:name="_Toc31361576"/>
      <w:r>
        <w:t>Összegzés</w:t>
      </w:r>
      <w:bookmarkEnd w:id="54"/>
      <w:bookmarkEnd w:id="55"/>
    </w:p>
    <w:p w:rsidR="00807CC1" w:rsidRDefault="00807CC1" w:rsidP="00807CC1">
      <w:pPr>
        <w:pStyle w:val="Normlacmutn"/>
      </w:pPr>
      <w:r>
        <w:t>Összességében a kiinduló állapottól kezdve sok mindenben lett fejlődés a programmal kapcsolatban. Az egyik nagy probléma az volt, amikor a bejelentkezést csináltam meg jogosultság szerint, mivel a projekteket a referenceben hozzá kell adni egymáshoz, viszont ez elég sok idő volt mire rájöttem.</w:t>
      </w:r>
      <w:r w:rsidR="00756D4A">
        <w:t xml:space="preserve"> A kiinduló terv az volt, hogy lehessen megrendeléseket leadni a programon keresztül, illetve adatokat felvinni, ez sikerült is. Sok keresgélés után csak egy session_start hiányzott a connect.php fájlból. Ez meg is oldotta </w:t>
      </w:r>
      <w:r w:rsidR="009F19BE">
        <w:t>a problé</w:t>
      </w:r>
      <w:r w:rsidR="00756D4A">
        <w:t xml:space="preserve">mát. Php-ban fejlődést érzek, jobban átlátom az egész kódot és valamennyire jobban is értem. </w:t>
      </w:r>
    </w:p>
    <w:p w:rsidR="00756D4A" w:rsidRDefault="00756D4A" w:rsidP="00756D4A">
      <w:pPr>
        <w:pStyle w:val="Cmsor1"/>
      </w:pPr>
      <w:bookmarkStart w:id="56" w:name="_Toc31361577"/>
      <w:r>
        <w:t>Források</w:t>
      </w:r>
      <w:bookmarkEnd w:id="56"/>
    </w:p>
    <w:p w:rsidR="00756D4A" w:rsidRDefault="00975473" w:rsidP="00756D4A">
      <w:pPr>
        <w:pStyle w:val="Normlacmutn"/>
      </w:pPr>
      <w:hyperlink r:id="rId27" w:history="1">
        <w:r w:rsidR="00756D4A" w:rsidRPr="00210C30">
          <w:rPr>
            <w:rStyle w:val="Hiperhivatkozs"/>
          </w:rPr>
          <w:t>http://appdevcare.hu/hasznos/tanacsadoi-dokumentumok/hasznalati-eset-use-case-modell-sablon/</w:t>
        </w:r>
      </w:hyperlink>
    </w:p>
    <w:p w:rsidR="00756D4A" w:rsidRPr="00756D4A" w:rsidRDefault="00756D4A" w:rsidP="00756D4A"/>
    <w:p w:rsidR="00756D4A" w:rsidRDefault="00975473" w:rsidP="00756D4A">
      <w:pPr>
        <w:pStyle w:val="Normlacmutn"/>
      </w:pPr>
      <w:hyperlink r:id="rId28" w:anchor="p3" w:history="1">
        <w:r w:rsidR="00756D4A" w:rsidRPr="00210C30">
          <w:rPr>
            <w:rStyle w:val="Hiperhivatkozs"/>
          </w:rPr>
          <w:t>http://www.agt.bme.hu/szakm/adatb/db3.htm#p3</w:t>
        </w:r>
      </w:hyperlink>
    </w:p>
    <w:p w:rsidR="00756D4A" w:rsidRPr="00756D4A" w:rsidRDefault="00756D4A" w:rsidP="00756D4A"/>
    <w:p w:rsidR="00756D4A" w:rsidRDefault="00975473" w:rsidP="00756D4A">
      <w:pPr>
        <w:pStyle w:val="Normlacmutn"/>
      </w:pPr>
      <w:hyperlink r:id="rId29" w:history="1">
        <w:r w:rsidR="00756D4A" w:rsidRPr="00210C30">
          <w:rPr>
            <w:rStyle w:val="Hiperhivatkozs"/>
          </w:rPr>
          <w:t>https://tudasbazis.sulinet.hu/hu/informatika/informatika/informatika-9-12-evfolyam/onkifejezes-multimediaval-a-multimedia-oktatoanyag-kidolgozasanak-pedagogiai-pszichologiai-alapjai/pszichologiai-ergonomiai-alapok</w:t>
        </w:r>
      </w:hyperlink>
    </w:p>
    <w:p w:rsidR="00756D4A" w:rsidRPr="00756D4A" w:rsidRDefault="00756D4A" w:rsidP="00756D4A"/>
    <w:p w:rsidR="00756D4A" w:rsidRDefault="00975473" w:rsidP="00756D4A">
      <w:pPr>
        <w:pStyle w:val="Normlacmutn"/>
      </w:pPr>
      <w:hyperlink r:id="rId30" w:history="1">
        <w:r w:rsidR="00756D4A" w:rsidRPr="00210C30">
          <w:rPr>
            <w:rStyle w:val="Hiperhivatkozs"/>
          </w:rPr>
          <w:t>https://www.tankonyvtar.hu/hu/tartalom/tamop425/0046_szoftverteszteles/ch01s03.html</w:t>
        </w:r>
      </w:hyperlink>
    </w:p>
    <w:p w:rsidR="00756D4A" w:rsidRPr="00756D4A" w:rsidRDefault="00756D4A" w:rsidP="00756D4A"/>
    <w:p w:rsidR="00756D4A" w:rsidRDefault="00975473" w:rsidP="00756D4A">
      <w:pPr>
        <w:pStyle w:val="Normlacmutn"/>
      </w:pPr>
      <w:hyperlink r:id="rId31" w:history="1">
        <w:r w:rsidR="00756D4A" w:rsidRPr="00210C30">
          <w:rPr>
            <w:rStyle w:val="Hiperhivatkozs"/>
          </w:rPr>
          <w:t>https://www.szabilinux.hu/linux_doksi/node316.html</w:t>
        </w:r>
      </w:hyperlink>
    </w:p>
    <w:p w:rsidR="00756D4A" w:rsidRPr="00756D4A" w:rsidRDefault="00756D4A" w:rsidP="00756D4A"/>
    <w:p w:rsidR="00756D4A" w:rsidRDefault="00975473" w:rsidP="00756D4A">
      <w:pPr>
        <w:pStyle w:val="Normlacmutn"/>
      </w:pPr>
      <w:hyperlink r:id="rId32" w:history="1">
        <w:r w:rsidR="00756D4A" w:rsidRPr="00210C30">
          <w:rPr>
            <w:rStyle w:val="Hiperhivatkozs"/>
          </w:rPr>
          <w:t>https://www.google.com/url?sa=t&amp;rct=j&amp;q=&amp;esrc=s&amp;source=web&amp;cd=3&amp;ved=2ahUKEwipqYbti7HhAhVIK5oKHS9WBXcQFjACegQIABAC&amp;url=http%3A%2F%2Flavnaat.web.elte.hu%2FSzakdolgozat%2FSz%25E1m%25EDt%25F3g%25E9pes%2520ergon%25F3mia.docx&amp;usg=AOvVaw2xe1AV60D_XYo3JyP9EWGP</w:t>
        </w:r>
      </w:hyperlink>
    </w:p>
    <w:p w:rsidR="00756D4A" w:rsidRPr="00756D4A" w:rsidRDefault="00756D4A" w:rsidP="00756D4A"/>
    <w:bookmarkEnd w:id="1"/>
    <w:p w:rsidR="00FF4D97" w:rsidRDefault="00FF4D97" w:rsidP="00C97171">
      <w:pPr>
        <w:pStyle w:val="Cmsor1"/>
        <w:numPr>
          <w:ilvl w:val="0"/>
          <w:numId w:val="0"/>
        </w:numPr>
      </w:pPr>
    </w:p>
    <w:sectPr w:rsidR="00FF4D97" w:rsidSect="00D136A2">
      <w:headerReference w:type="even" r:id="rId33"/>
      <w:headerReference w:type="default" r:id="rId34"/>
      <w:footerReference w:type="even" r:id="rId35"/>
      <w:footerReference w:type="default" r:id="rId36"/>
      <w:headerReference w:type="first" r:id="rId37"/>
      <w:footerReference w:type="first" r:id="rId38"/>
      <w:pgSz w:w="11906" w:h="16838"/>
      <w:pgMar w:top="1418" w:right="1418" w:bottom="1418" w:left="1701"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1138" w:rsidRDefault="009E1138">
      <w:pPr>
        <w:spacing w:line="240" w:lineRule="auto"/>
      </w:pPr>
      <w:r>
        <w:separator/>
      </w:r>
    </w:p>
  </w:endnote>
  <w:endnote w:type="continuationSeparator" w:id="0">
    <w:p w:rsidR="009E1138" w:rsidRDefault="009E11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eeSans">
    <w:altName w:val="Arial"/>
    <w:charset w:val="01"/>
    <w:family w:val="swiss"/>
    <w:pitch w:val="default"/>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 w:name="Consolas">
    <w:panose1 w:val="020B0609020204030204"/>
    <w:charset w:val="EE"/>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473" w:rsidRDefault="0097547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473" w:rsidRDefault="00975473">
    <w:pPr>
      <w:pStyle w:val="llb"/>
    </w:pPr>
    <w:r>
      <w:tab/>
    </w:r>
    <w:r>
      <w:rPr>
        <w:rStyle w:val="Oldalszm"/>
      </w:rPr>
      <w:fldChar w:fldCharType="begin"/>
    </w:r>
    <w:r>
      <w:rPr>
        <w:rStyle w:val="Oldalszm"/>
      </w:rPr>
      <w:instrText xml:space="preserve"> PAGE </w:instrText>
    </w:r>
    <w:r>
      <w:rPr>
        <w:rStyle w:val="Oldalszm"/>
      </w:rPr>
      <w:fldChar w:fldCharType="separate"/>
    </w:r>
    <w:r>
      <w:rPr>
        <w:rStyle w:val="Oldalszm"/>
        <w:noProof/>
      </w:rPr>
      <w:t>20</w:t>
    </w:r>
    <w:r>
      <w:rPr>
        <w:rStyle w:val="Oldalszm"/>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473" w:rsidRDefault="009754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1138" w:rsidRDefault="009E1138">
      <w:pPr>
        <w:spacing w:line="240" w:lineRule="auto"/>
      </w:pPr>
      <w:r>
        <w:separator/>
      </w:r>
    </w:p>
  </w:footnote>
  <w:footnote w:type="continuationSeparator" w:id="0">
    <w:p w:rsidR="009E1138" w:rsidRDefault="009E11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473" w:rsidRDefault="0097547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473" w:rsidRDefault="0097547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473" w:rsidRDefault="009754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pStyle w:val="Cmsor1"/>
      <w:suff w:val="nothing"/>
      <w:lvlText w:val=""/>
      <w:lvlJc w:val="left"/>
      <w:pPr>
        <w:tabs>
          <w:tab w:val="num" w:pos="432"/>
        </w:tabs>
        <w:ind w:left="432" w:hanging="432"/>
      </w:pPr>
    </w:lvl>
    <w:lvl w:ilvl="1">
      <w:start w:val="1"/>
      <w:numFmt w:val="none"/>
      <w:pStyle w:val="Cmsor2"/>
      <w:suff w:val="nothing"/>
      <w:lvlText w:val=""/>
      <w:lvlJc w:val="left"/>
      <w:pPr>
        <w:tabs>
          <w:tab w:val="num" w:pos="576"/>
        </w:tabs>
        <w:ind w:left="576" w:hanging="576"/>
      </w:pPr>
    </w:lvl>
    <w:lvl w:ilvl="2">
      <w:start w:val="1"/>
      <w:numFmt w:val="none"/>
      <w:pStyle w:val="Cmsor3"/>
      <w:suff w:val="nothing"/>
      <w:lvlText w:val=""/>
      <w:lvlJc w:val="left"/>
      <w:pPr>
        <w:tabs>
          <w:tab w:val="num" w:pos="720"/>
        </w:tabs>
        <w:ind w:left="720" w:hanging="720"/>
      </w:pPr>
    </w:lvl>
    <w:lvl w:ilvl="3">
      <w:start w:val="1"/>
      <w:numFmt w:val="none"/>
      <w:pStyle w:val="Cmsor4"/>
      <w:suff w:val="nothing"/>
      <w:lvlText w:val=""/>
      <w:lvlJc w:val="left"/>
      <w:pPr>
        <w:tabs>
          <w:tab w:val="num" w:pos="864"/>
        </w:tabs>
        <w:ind w:left="864" w:hanging="864"/>
      </w:pPr>
    </w:lvl>
    <w:lvl w:ilvl="4">
      <w:start w:val="1"/>
      <w:numFmt w:val="none"/>
      <w:pStyle w:val="Cmsor5"/>
      <w:suff w:val="nothing"/>
      <w:lvlText w:val=""/>
      <w:lvlJc w:val="left"/>
      <w:pPr>
        <w:tabs>
          <w:tab w:val="num" w:pos="1008"/>
        </w:tabs>
        <w:ind w:left="1008" w:hanging="1008"/>
      </w:pPr>
    </w:lvl>
    <w:lvl w:ilvl="5">
      <w:start w:val="1"/>
      <w:numFmt w:val="none"/>
      <w:pStyle w:val="Cmsor6"/>
      <w:suff w:val="nothing"/>
      <w:lvlText w:val=""/>
      <w:lvlJc w:val="left"/>
      <w:pPr>
        <w:tabs>
          <w:tab w:val="num" w:pos="1152"/>
        </w:tabs>
        <w:ind w:left="1152" w:hanging="1152"/>
      </w:pPr>
    </w:lvl>
    <w:lvl w:ilvl="6">
      <w:start w:val="1"/>
      <w:numFmt w:val="none"/>
      <w:pStyle w:val="Cmsor7"/>
      <w:suff w:val="nothing"/>
      <w:lvlText w:val=""/>
      <w:lvlJc w:val="left"/>
      <w:pPr>
        <w:tabs>
          <w:tab w:val="num" w:pos="1296"/>
        </w:tabs>
        <w:ind w:left="1296" w:hanging="1296"/>
      </w:pPr>
    </w:lvl>
    <w:lvl w:ilvl="7">
      <w:start w:val="1"/>
      <w:numFmt w:val="none"/>
      <w:pStyle w:val="Cmsor8"/>
      <w:suff w:val="nothing"/>
      <w:lvlText w:val=""/>
      <w:lvlJc w:val="left"/>
      <w:pPr>
        <w:tabs>
          <w:tab w:val="num" w:pos="1440"/>
        </w:tabs>
        <w:ind w:left="1440" w:hanging="1440"/>
      </w:pPr>
    </w:lvl>
    <w:lvl w:ilvl="8">
      <w:start w:val="1"/>
      <w:numFmt w:val="none"/>
      <w:pStyle w:val="Cmsor9"/>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decimal"/>
      <w:pStyle w:val="Szmozottlista51"/>
      <w:lvlText w:val="%1."/>
      <w:lvlJc w:val="left"/>
      <w:pPr>
        <w:tabs>
          <w:tab w:val="num" w:pos="1492"/>
        </w:tabs>
        <w:ind w:left="1492" w:hanging="360"/>
      </w:pPr>
    </w:lvl>
  </w:abstractNum>
  <w:abstractNum w:abstractNumId="2" w15:restartNumberingAfterBreak="0">
    <w:nsid w:val="00000003"/>
    <w:multiLevelType w:val="singleLevel"/>
    <w:tmpl w:val="00000003"/>
    <w:name w:val="WW8Num2"/>
    <w:lvl w:ilvl="0">
      <w:start w:val="1"/>
      <w:numFmt w:val="decimal"/>
      <w:pStyle w:val="Szmozottlista41"/>
      <w:lvlText w:val="%1."/>
      <w:lvlJc w:val="left"/>
      <w:pPr>
        <w:tabs>
          <w:tab w:val="num" w:pos="1209"/>
        </w:tabs>
        <w:ind w:left="1209" w:hanging="360"/>
      </w:pPr>
    </w:lvl>
  </w:abstractNum>
  <w:abstractNum w:abstractNumId="3" w15:restartNumberingAfterBreak="0">
    <w:nsid w:val="00000004"/>
    <w:multiLevelType w:val="singleLevel"/>
    <w:tmpl w:val="00000004"/>
    <w:name w:val="WW8Num3"/>
    <w:lvl w:ilvl="0">
      <w:start w:val="1"/>
      <w:numFmt w:val="decimal"/>
      <w:pStyle w:val="Szmozottlista31"/>
      <w:lvlText w:val="%1."/>
      <w:lvlJc w:val="left"/>
      <w:pPr>
        <w:tabs>
          <w:tab w:val="num" w:pos="926"/>
        </w:tabs>
        <w:ind w:left="926" w:hanging="360"/>
      </w:pPr>
    </w:lvl>
  </w:abstractNum>
  <w:abstractNum w:abstractNumId="4" w15:restartNumberingAfterBreak="0">
    <w:nsid w:val="00000005"/>
    <w:multiLevelType w:val="singleLevel"/>
    <w:tmpl w:val="00000005"/>
    <w:name w:val="WW8Num4"/>
    <w:lvl w:ilvl="0">
      <w:start w:val="1"/>
      <w:numFmt w:val="decimal"/>
      <w:pStyle w:val="Szmozottlista21"/>
      <w:lvlText w:val="%1."/>
      <w:lvlJc w:val="left"/>
      <w:pPr>
        <w:tabs>
          <w:tab w:val="num" w:pos="643"/>
        </w:tabs>
        <w:ind w:left="643" w:hanging="360"/>
      </w:pPr>
    </w:lvl>
  </w:abstractNum>
  <w:abstractNum w:abstractNumId="5" w15:restartNumberingAfterBreak="0">
    <w:nsid w:val="00000006"/>
    <w:multiLevelType w:val="singleLevel"/>
    <w:tmpl w:val="00000006"/>
    <w:name w:val="WW8Num5"/>
    <w:lvl w:ilvl="0">
      <w:start w:val="1"/>
      <w:numFmt w:val="bullet"/>
      <w:pStyle w:val="Felsorols51"/>
      <w:lvlText w:val=""/>
      <w:lvlJc w:val="left"/>
      <w:pPr>
        <w:tabs>
          <w:tab w:val="num" w:pos="1492"/>
        </w:tabs>
        <w:ind w:left="1492" w:hanging="360"/>
      </w:pPr>
      <w:rPr>
        <w:rFonts w:ascii="Symbol" w:hAnsi="Symbol" w:cs="Symbol" w:hint="default"/>
      </w:rPr>
    </w:lvl>
  </w:abstractNum>
  <w:abstractNum w:abstractNumId="6" w15:restartNumberingAfterBreak="0">
    <w:nsid w:val="00000007"/>
    <w:multiLevelType w:val="singleLevel"/>
    <w:tmpl w:val="00000007"/>
    <w:name w:val="WW8Num6"/>
    <w:lvl w:ilvl="0">
      <w:start w:val="1"/>
      <w:numFmt w:val="bullet"/>
      <w:pStyle w:val="Felsorols41"/>
      <w:lvlText w:val=""/>
      <w:lvlJc w:val="left"/>
      <w:pPr>
        <w:tabs>
          <w:tab w:val="num" w:pos="1209"/>
        </w:tabs>
        <w:ind w:left="1209" w:hanging="360"/>
      </w:pPr>
      <w:rPr>
        <w:rFonts w:ascii="Symbol" w:hAnsi="Symbol" w:cs="Symbol" w:hint="default"/>
      </w:rPr>
    </w:lvl>
  </w:abstractNum>
  <w:abstractNum w:abstractNumId="7" w15:restartNumberingAfterBreak="0">
    <w:nsid w:val="00000008"/>
    <w:multiLevelType w:val="singleLevel"/>
    <w:tmpl w:val="00000008"/>
    <w:name w:val="WW8Num7"/>
    <w:lvl w:ilvl="0">
      <w:start w:val="1"/>
      <w:numFmt w:val="bullet"/>
      <w:pStyle w:val="Felsorols31"/>
      <w:lvlText w:val=""/>
      <w:lvlJc w:val="left"/>
      <w:pPr>
        <w:tabs>
          <w:tab w:val="num" w:pos="926"/>
        </w:tabs>
        <w:ind w:left="926" w:hanging="360"/>
      </w:pPr>
      <w:rPr>
        <w:rFonts w:ascii="Symbol" w:hAnsi="Symbol" w:cs="Symbol" w:hint="default"/>
      </w:rPr>
    </w:lvl>
  </w:abstractNum>
  <w:abstractNum w:abstractNumId="8" w15:restartNumberingAfterBreak="0">
    <w:nsid w:val="00000009"/>
    <w:multiLevelType w:val="singleLevel"/>
    <w:tmpl w:val="00000009"/>
    <w:name w:val="WW8Num8"/>
    <w:lvl w:ilvl="0">
      <w:start w:val="1"/>
      <w:numFmt w:val="bullet"/>
      <w:pStyle w:val="Felsorols21"/>
      <w:lvlText w:val=""/>
      <w:lvlJc w:val="left"/>
      <w:pPr>
        <w:tabs>
          <w:tab w:val="num" w:pos="643"/>
        </w:tabs>
        <w:ind w:left="643" w:hanging="360"/>
      </w:pPr>
      <w:rPr>
        <w:rFonts w:ascii="Symbol" w:hAnsi="Symbol" w:cs="Symbol" w:hint="default"/>
      </w:rPr>
    </w:lvl>
  </w:abstractNum>
  <w:abstractNum w:abstractNumId="9" w15:restartNumberingAfterBreak="0">
    <w:nsid w:val="0000000A"/>
    <w:multiLevelType w:val="singleLevel"/>
    <w:tmpl w:val="0000000A"/>
    <w:name w:val="WW8Num9"/>
    <w:lvl w:ilvl="0">
      <w:start w:val="1"/>
      <w:numFmt w:val="decimal"/>
      <w:pStyle w:val="Szmozottlista1"/>
      <w:lvlText w:val="%1."/>
      <w:lvlJc w:val="left"/>
      <w:pPr>
        <w:tabs>
          <w:tab w:val="num" w:pos="360"/>
        </w:tabs>
        <w:ind w:left="360" w:hanging="360"/>
      </w:pPr>
    </w:lvl>
  </w:abstractNum>
  <w:abstractNum w:abstractNumId="10" w15:restartNumberingAfterBreak="0">
    <w:nsid w:val="0000000B"/>
    <w:multiLevelType w:val="singleLevel"/>
    <w:tmpl w:val="0000000B"/>
    <w:name w:val="WW8Num10"/>
    <w:lvl w:ilvl="0">
      <w:start w:val="1"/>
      <w:numFmt w:val="bullet"/>
      <w:pStyle w:val="Felsorfett"/>
      <w:lvlText w:val=""/>
      <w:lvlJc w:val="left"/>
      <w:pPr>
        <w:tabs>
          <w:tab w:val="num" w:pos="360"/>
        </w:tabs>
        <w:ind w:left="360" w:hanging="360"/>
      </w:pPr>
      <w:rPr>
        <w:rFonts w:ascii="Symbol" w:hAnsi="Symbol" w:cs="Symbol" w:hint="default"/>
      </w:rPr>
    </w:lvl>
  </w:abstractNum>
  <w:abstractNum w:abstractNumId="11" w15:restartNumberingAfterBreak="0">
    <w:nsid w:val="0000000C"/>
    <w:multiLevelType w:val="singleLevel"/>
    <w:tmpl w:val="0000000C"/>
    <w:name w:val="WW8Num12"/>
    <w:lvl w:ilvl="0">
      <w:start w:val="1"/>
      <w:numFmt w:val="decimal"/>
      <w:lvlText w:val="%1."/>
      <w:lvlJc w:val="left"/>
      <w:pPr>
        <w:tabs>
          <w:tab w:val="num" w:pos="0"/>
        </w:tabs>
        <w:ind w:left="1854" w:hanging="360"/>
      </w:pPr>
    </w:lvl>
  </w:abstractNum>
  <w:abstractNum w:abstractNumId="12" w15:restartNumberingAfterBreak="0">
    <w:nsid w:val="0000000D"/>
    <w:multiLevelType w:val="singleLevel"/>
    <w:tmpl w:val="0000000D"/>
    <w:name w:val="WW8Num13"/>
    <w:lvl w:ilvl="0">
      <w:start w:val="1"/>
      <w:numFmt w:val="none"/>
      <w:pStyle w:val="Felsor2sr"/>
      <w:suff w:val="nothing"/>
      <w:lvlText w:val=""/>
      <w:lvlJc w:val="left"/>
      <w:pPr>
        <w:tabs>
          <w:tab w:val="num" w:pos="360"/>
        </w:tabs>
        <w:ind w:left="170" w:hanging="170"/>
      </w:pPr>
      <w:rPr>
        <w:rFonts w:ascii="Symbol" w:hAnsi="Symbol" w:cs="Symbol" w:hint="default"/>
      </w:rPr>
    </w:lvl>
  </w:abstractNum>
  <w:abstractNum w:abstractNumId="13" w15:restartNumberingAfterBreak="0">
    <w:nsid w:val="0000000E"/>
    <w:multiLevelType w:val="singleLevel"/>
    <w:tmpl w:val="0000000E"/>
    <w:name w:val="WW8Num16"/>
    <w:lvl w:ilvl="0">
      <w:start w:val="1"/>
      <w:numFmt w:val="bullet"/>
      <w:pStyle w:val="Felsorols1"/>
      <w:lvlText w:val=""/>
      <w:lvlJc w:val="left"/>
      <w:pPr>
        <w:tabs>
          <w:tab w:val="num" w:pos="360"/>
        </w:tabs>
        <w:ind w:left="360" w:hanging="360"/>
      </w:pPr>
      <w:rPr>
        <w:rFonts w:ascii="Symbol" w:hAnsi="Symbol" w:cs="Symbol" w:hint="default"/>
      </w:rPr>
    </w:lvl>
  </w:abstractNum>
  <w:abstractNum w:abstractNumId="14" w15:restartNumberingAfterBreak="0">
    <w:nsid w:val="0000000F"/>
    <w:multiLevelType w:val="singleLevel"/>
    <w:tmpl w:val="0000000F"/>
    <w:name w:val="WW8Num17"/>
    <w:lvl w:ilvl="0">
      <w:start w:val="1"/>
      <w:numFmt w:val="decimal"/>
      <w:lvlText w:val="%1."/>
      <w:lvlJc w:val="left"/>
      <w:pPr>
        <w:tabs>
          <w:tab w:val="num" w:pos="720"/>
        </w:tabs>
        <w:ind w:left="720" w:hanging="360"/>
      </w:pPr>
    </w:lvl>
  </w:abstractNum>
  <w:abstractNum w:abstractNumId="15" w15:restartNumberingAfterBreak="0">
    <w:nsid w:val="00000010"/>
    <w:multiLevelType w:val="singleLevel"/>
    <w:tmpl w:val="00000010"/>
    <w:name w:val="WW8Num18"/>
    <w:lvl w:ilvl="0">
      <w:start w:val="1"/>
      <w:numFmt w:val="decimal"/>
      <w:pStyle w:val="Publista"/>
      <w:lvlText w:val="%1."/>
      <w:lvlJc w:val="left"/>
      <w:pPr>
        <w:tabs>
          <w:tab w:val="num" w:pos="360"/>
        </w:tabs>
        <w:ind w:left="360" w:hanging="360"/>
      </w:pPr>
    </w:lvl>
  </w:abstractNum>
  <w:abstractNum w:abstractNumId="16" w15:restartNumberingAfterBreak="0">
    <w:nsid w:val="0D680681"/>
    <w:multiLevelType w:val="hybridMultilevel"/>
    <w:tmpl w:val="96B8B91E"/>
    <w:lvl w:ilvl="0" w:tplc="040E0001">
      <w:start w:val="1"/>
      <w:numFmt w:val="bullet"/>
      <w:lvlText w:val=""/>
      <w:lvlJc w:val="left"/>
      <w:pPr>
        <w:ind w:left="1004" w:hanging="360"/>
      </w:pPr>
      <w:rPr>
        <w:rFonts w:ascii="Symbol" w:hAnsi="Symbol" w:hint="default"/>
      </w:rPr>
    </w:lvl>
    <w:lvl w:ilvl="1" w:tplc="040E0003" w:tentative="1">
      <w:start w:val="1"/>
      <w:numFmt w:val="bullet"/>
      <w:lvlText w:val="o"/>
      <w:lvlJc w:val="left"/>
      <w:pPr>
        <w:ind w:left="1724" w:hanging="360"/>
      </w:pPr>
      <w:rPr>
        <w:rFonts w:ascii="Courier New" w:hAnsi="Courier New" w:cs="Courier New" w:hint="default"/>
      </w:rPr>
    </w:lvl>
    <w:lvl w:ilvl="2" w:tplc="040E0005" w:tentative="1">
      <w:start w:val="1"/>
      <w:numFmt w:val="bullet"/>
      <w:lvlText w:val=""/>
      <w:lvlJc w:val="left"/>
      <w:pPr>
        <w:ind w:left="2444" w:hanging="360"/>
      </w:pPr>
      <w:rPr>
        <w:rFonts w:ascii="Wingdings" w:hAnsi="Wingdings" w:hint="default"/>
      </w:rPr>
    </w:lvl>
    <w:lvl w:ilvl="3" w:tplc="040E0001" w:tentative="1">
      <w:start w:val="1"/>
      <w:numFmt w:val="bullet"/>
      <w:lvlText w:val=""/>
      <w:lvlJc w:val="left"/>
      <w:pPr>
        <w:ind w:left="3164" w:hanging="360"/>
      </w:pPr>
      <w:rPr>
        <w:rFonts w:ascii="Symbol" w:hAnsi="Symbol" w:hint="default"/>
      </w:rPr>
    </w:lvl>
    <w:lvl w:ilvl="4" w:tplc="040E0003" w:tentative="1">
      <w:start w:val="1"/>
      <w:numFmt w:val="bullet"/>
      <w:lvlText w:val="o"/>
      <w:lvlJc w:val="left"/>
      <w:pPr>
        <w:ind w:left="3884" w:hanging="360"/>
      </w:pPr>
      <w:rPr>
        <w:rFonts w:ascii="Courier New" w:hAnsi="Courier New" w:cs="Courier New" w:hint="default"/>
      </w:rPr>
    </w:lvl>
    <w:lvl w:ilvl="5" w:tplc="040E0005" w:tentative="1">
      <w:start w:val="1"/>
      <w:numFmt w:val="bullet"/>
      <w:lvlText w:val=""/>
      <w:lvlJc w:val="left"/>
      <w:pPr>
        <w:ind w:left="4604" w:hanging="360"/>
      </w:pPr>
      <w:rPr>
        <w:rFonts w:ascii="Wingdings" w:hAnsi="Wingdings" w:hint="default"/>
      </w:rPr>
    </w:lvl>
    <w:lvl w:ilvl="6" w:tplc="040E0001" w:tentative="1">
      <w:start w:val="1"/>
      <w:numFmt w:val="bullet"/>
      <w:lvlText w:val=""/>
      <w:lvlJc w:val="left"/>
      <w:pPr>
        <w:ind w:left="5324" w:hanging="360"/>
      </w:pPr>
      <w:rPr>
        <w:rFonts w:ascii="Symbol" w:hAnsi="Symbol" w:hint="default"/>
      </w:rPr>
    </w:lvl>
    <w:lvl w:ilvl="7" w:tplc="040E0003" w:tentative="1">
      <w:start w:val="1"/>
      <w:numFmt w:val="bullet"/>
      <w:lvlText w:val="o"/>
      <w:lvlJc w:val="left"/>
      <w:pPr>
        <w:ind w:left="6044" w:hanging="360"/>
      </w:pPr>
      <w:rPr>
        <w:rFonts w:ascii="Courier New" w:hAnsi="Courier New" w:cs="Courier New" w:hint="default"/>
      </w:rPr>
    </w:lvl>
    <w:lvl w:ilvl="8" w:tplc="040E0005" w:tentative="1">
      <w:start w:val="1"/>
      <w:numFmt w:val="bullet"/>
      <w:lvlText w:val=""/>
      <w:lvlJc w:val="left"/>
      <w:pPr>
        <w:ind w:left="6764" w:hanging="360"/>
      </w:pPr>
      <w:rPr>
        <w:rFonts w:ascii="Wingdings" w:hAnsi="Wingdings" w:hint="default"/>
      </w:rPr>
    </w:lvl>
  </w:abstractNum>
  <w:abstractNum w:abstractNumId="17" w15:restartNumberingAfterBreak="0">
    <w:nsid w:val="0E5C203F"/>
    <w:multiLevelType w:val="hybridMultilevel"/>
    <w:tmpl w:val="8F3A4CB4"/>
    <w:lvl w:ilvl="0" w:tplc="EE921CE8">
      <w:numFmt w:val="bullet"/>
      <w:lvlText w:val="•"/>
      <w:lvlJc w:val="left"/>
      <w:pPr>
        <w:ind w:left="1065" w:hanging="705"/>
      </w:pPr>
      <w:rPr>
        <w:rFonts w:ascii="Times New Roman" w:eastAsia="Times New Roman"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28993172"/>
    <w:multiLevelType w:val="hybridMultilevel"/>
    <w:tmpl w:val="3EC8FF9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2B6E58BE"/>
    <w:multiLevelType w:val="hybridMultilevel"/>
    <w:tmpl w:val="9408A034"/>
    <w:lvl w:ilvl="0" w:tplc="040E0001">
      <w:start w:val="1"/>
      <w:numFmt w:val="bullet"/>
      <w:lvlText w:val=""/>
      <w:lvlJc w:val="left"/>
      <w:pPr>
        <w:ind w:left="1004" w:hanging="360"/>
      </w:pPr>
      <w:rPr>
        <w:rFonts w:ascii="Symbol" w:hAnsi="Symbol" w:hint="default"/>
      </w:rPr>
    </w:lvl>
    <w:lvl w:ilvl="1" w:tplc="040E0003" w:tentative="1">
      <w:start w:val="1"/>
      <w:numFmt w:val="bullet"/>
      <w:lvlText w:val="o"/>
      <w:lvlJc w:val="left"/>
      <w:pPr>
        <w:ind w:left="1724" w:hanging="360"/>
      </w:pPr>
      <w:rPr>
        <w:rFonts w:ascii="Courier New" w:hAnsi="Courier New" w:cs="Courier New" w:hint="default"/>
      </w:rPr>
    </w:lvl>
    <w:lvl w:ilvl="2" w:tplc="040E0005" w:tentative="1">
      <w:start w:val="1"/>
      <w:numFmt w:val="bullet"/>
      <w:lvlText w:val=""/>
      <w:lvlJc w:val="left"/>
      <w:pPr>
        <w:ind w:left="2444" w:hanging="360"/>
      </w:pPr>
      <w:rPr>
        <w:rFonts w:ascii="Wingdings" w:hAnsi="Wingdings" w:hint="default"/>
      </w:rPr>
    </w:lvl>
    <w:lvl w:ilvl="3" w:tplc="040E0001" w:tentative="1">
      <w:start w:val="1"/>
      <w:numFmt w:val="bullet"/>
      <w:lvlText w:val=""/>
      <w:lvlJc w:val="left"/>
      <w:pPr>
        <w:ind w:left="3164" w:hanging="360"/>
      </w:pPr>
      <w:rPr>
        <w:rFonts w:ascii="Symbol" w:hAnsi="Symbol" w:hint="default"/>
      </w:rPr>
    </w:lvl>
    <w:lvl w:ilvl="4" w:tplc="040E0003" w:tentative="1">
      <w:start w:val="1"/>
      <w:numFmt w:val="bullet"/>
      <w:lvlText w:val="o"/>
      <w:lvlJc w:val="left"/>
      <w:pPr>
        <w:ind w:left="3884" w:hanging="360"/>
      </w:pPr>
      <w:rPr>
        <w:rFonts w:ascii="Courier New" w:hAnsi="Courier New" w:cs="Courier New" w:hint="default"/>
      </w:rPr>
    </w:lvl>
    <w:lvl w:ilvl="5" w:tplc="040E0005" w:tentative="1">
      <w:start w:val="1"/>
      <w:numFmt w:val="bullet"/>
      <w:lvlText w:val=""/>
      <w:lvlJc w:val="left"/>
      <w:pPr>
        <w:ind w:left="4604" w:hanging="360"/>
      </w:pPr>
      <w:rPr>
        <w:rFonts w:ascii="Wingdings" w:hAnsi="Wingdings" w:hint="default"/>
      </w:rPr>
    </w:lvl>
    <w:lvl w:ilvl="6" w:tplc="040E0001" w:tentative="1">
      <w:start w:val="1"/>
      <w:numFmt w:val="bullet"/>
      <w:lvlText w:val=""/>
      <w:lvlJc w:val="left"/>
      <w:pPr>
        <w:ind w:left="5324" w:hanging="360"/>
      </w:pPr>
      <w:rPr>
        <w:rFonts w:ascii="Symbol" w:hAnsi="Symbol" w:hint="default"/>
      </w:rPr>
    </w:lvl>
    <w:lvl w:ilvl="7" w:tplc="040E0003" w:tentative="1">
      <w:start w:val="1"/>
      <w:numFmt w:val="bullet"/>
      <w:lvlText w:val="o"/>
      <w:lvlJc w:val="left"/>
      <w:pPr>
        <w:ind w:left="6044" w:hanging="360"/>
      </w:pPr>
      <w:rPr>
        <w:rFonts w:ascii="Courier New" w:hAnsi="Courier New" w:cs="Courier New" w:hint="default"/>
      </w:rPr>
    </w:lvl>
    <w:lvl w:ilvl="8" w:tplc="040E0005" w:tentative="1">
      <w:start w:val="1"/>
      <w:numFmt w:val="bullet"/>
      <w:lvlText w:val=""/>
      <w:lvlJc w:val="left"/>
      <w:pPr>
        <w:ind w:left="6764" w:hanging="360"/>
      </w:pPr>
      <w:rPr>
        <w:rFonts w:ascii="Wingdings" w:hAnsi="Wingdings" w:hint="default"/>
      </w:rPr>
    </w:lvl>
  </w:abstractNum>
  <w:abstractNum w:abstractNumId="20" w15:restartNumberingAfterBreak="0">
    <w:nsid w:val="3BC956C1"/>
    <w:multiLevelType w:val="hybridMultilevel"/>
    <w:tmpl w:val="8A28A63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1" w15:restartNumberingAfterBreak="0">
    <w:nsid w:val="45E51C2B"/>
    <w:multiLevelType w:val="hybridMultilevel"/>
    <w:tmpl w:val="BC6C2208"/>
    <w:lvl w:ilvl="0" w:tplc="040E0001">
      <w:start w:val="1"/>
      <w:numFmt w:val="bullet"/>
      <w:lvlText w:val=""/>
      <w:lvlJc w:val="left"/>
      <w:pPr>
        <w:ind w:left="1004" w:hanging="360"/>
      </w:pPr>
      <w:rPr>
        <w:rFonts w:ascii="Symbol" w:hAnsi="Symbol" w:hint="default"/>
      </w:rPr>
    </w:lvl>
    <w:lvl w:ilvl="1" w:tplc="040E0003" w:tentative="1">
      <w:start w:val="1"/>
      <w:numFmt w:val="bullet"/>
      <w:lvlText w:val="o"/>
      <w:lvlJc w:val="left"/>
      <w:pPr>
        <w:ind w:left="1724" w:hanging="360"/>
      </w:pPr>
      <w:rPr>
        <w:rFonts w:ascii="Courier New" w:hAnsi="Courier New" w:cs="Courier New" w:hint="default"/>
      </w:rPr>
    </w:lvl>
    <w:lvl w:ilvl="2" w:tplc="040E0005" w:tentative="1">
      <w:start w:val="1"/>
      <w:numFmt w:val="bullet"/>
      <w:lvlText w:val=""/>
      <w:lvlJc w:val="left"/>
      <w:pPr>
        <w:ind w:left="2444" w:hanging="360"/>
      </w:pPr>
      <w:rPr>
        <w:rFonts w:ascii="Wingdings" w:hAnsi="Wingdings" w:hint="default"/>
      </w:rPr>
    </w:lvl>
    <w:lvl w:ilvl="3" w:tplc="040E0001" w:tentative="1">
      <w:start w:val="1"/>
      <w:numFmt w:val="bullet"/>
      <w:lvlText w:val=""/>
      <w:lvlJc w:val="left"/>
      <w:pPr>
        <w:ind w:left="3164" w:hanging="360"/>
      </w:pPr>
      <w:rPr>
        <w:rFonts w:ascii="Symbol" w:hAnsi="Symbol" w:hint="default"/>
      </w:rPr>
    </w:lvl>
    <w:lvl w:ilvl="4" w:tplc="040E0003" w:tentative="1">
      <w:start w:val="1"/>
      <w:numFmt w:val="bullet"/>
      <w:lvlText w:val="o"/>
      <w:lvlJc w:val="left"/>
      <w:pPr>
        <w:ind w:left="3884" w:hanging="360"/>
      </w:pPr>
      <w:rPr>
        <w:rFonts w:ascii="Courier New" w:hAnsi="Courier New" w:cs="Courier New" w:hint="default"/>
      </w:rPr>
    </w:lvl>
    <w:lvl w:ilvl="5" w:tplc="040E0005" w:tentative="1">
      <w:start w:val="1"/>
      <w:numFmt w:val="bullet"/>
      <w:lvlText w:val=""/>
      <w:lvlJc w:val="left"/>
      <w:pPr>
        <w:ind w:left="4604" w:hanging="360"/>
      </w:pPr>
      <w:rPr>
        <w:rFonts w:ascii="Wingdings" w:hAnsi="Wingdings" w:hint="default"/>
      </w:rPr>
    </w:lvl>
    <w:lvl w:ilvl="6" w:tplc="040E0001" w:tentative="1">
      <w:start w:val="1"/>
      <w:numFmt w:val="bullet"/>
      <w:lvlText w:val=""/>
      <w:lvlJc w:val="left"/>
      <w:pPr>
        <w:ind w:left="5324" w:hanging="360"/>
      </w:pPr>
      <w:rPr>
        <w:rFonts w:ascii="Symbol" w:hAnsi="Symbol" w:hint="default"/>
      </w:rPr>
    </w:lvl>
    <w:lvl w:ilvl="7" w:tplc="040E0003" w:tentative="1">
      <w:start w:val="1"/>
      <w:numFmt w:val="bullet"/>
      <w:lvlText w:val="o"/>
      <w:lvlJc w:val="left"/>
      <w:pPr>
        <w:ind w:left="6044" w:hanging="360"/>
      </w:pPr>
      <w:rPr>
        <w:rFonts w:ascii="Courier New" w:hAnsi="Courier New" w:cs="Courier New" w:hint="default"/>
      </w:rPr>
    </w:lvl>
    <w:lvl w:ilvl="8" w:tplc="040E0005" w:tentative="1">
      <w:start w:val="1"/>
      <w:numFmt w:val="bullet"/>
      <w:lvlText w:val=""/>
      <w:lvlJc w:val="left"/>
      <w:pPr>
        <w:ind w:left="6764" w:hanging="360"/>
      </w:pPr>
      <w:rPr>
        <w:rFonts w:ascii="Wingdings" w:hAnsi="Wingdings" w:hint="default"/>
      </w:rPr>
    </w:lvl>
  </w:abstractNum>
  <w:abstractNum w:abstractNumId="22" w15:restartNumberingAfterBreak="0">
    <w:nsid w:val="4EBF4471"/>
    <w:multiLevelType w:val="hybridMultilevel"/>
    <w:tmpl w:val="2F2AE704"/>
    <w:lvl w:ilvl="0" w:tplc="2A2EAEFE">
      <w:start w:val="1"/>
      <w:numFmt w:val="bullet"/>
      <w:pStyle w:val="Felsorols2"/>
      <w:lvlText w:val=""/>
      <w:lvlJc w:val="left"/>
      <w:pPr>
        <w:ind w:left="1004" w:hanging="360"/>
      </w:pPr>
      <w:rPr>
        <w:rFonts w:ascii="Symbol" w:hAnsi="Symbol" w:hint="default"/>
      </w:rPr>
    </w:lvl>
    <w:lvl w:ilvl="1" w:tplc="040E0003" w:tentative="1">
      <w:start w:val="1"/>
      <w:numFmt w:val="bullet"/>
      <w:lvlText w:val="o"/>
      <w:lvlJc w:val="left"/>
      <w:pPr>
        <w:ind w:left="1724" w:hanging="360"/>
      </w:pPr>
      <w:rPr>
        <w:rFonts w:ascii="Courier New" w:hAnsi="Courier New" w:cs="Courier New" w:hint="default"/>
      </w:rPr>
    </w:lvl>
    <w:lvl w:ilvl="2" w:tplc="040E0005" w:tentative="1">
      <w:start w:val="1"/>
      <w:numFmt w:val="bullet"/>
      <w:lvlText w:val=""/>
      <w:lvlJc w:val="left"/>
      <w:pPr>
        <w:ind w:left="2444" w:hanging="360"/>
      </w:pPr>
      <w:rPr>
        <w:rFonts w:ascii="Wingdings" w:hAnsi="Wingdings" w:hint="default"/>
      </w:rPr>
    </w:lvl>
    <w:lvl w:ilvl="3" w:tplc="040E0001" w:tentative="1">
      <w:start w:val="1"/>
      <w:numFmt w:val="bullet"/>
      <w:lvlText w:val=""/>
      <w:lvlJc w:val="left"/>
      <w:pPr>
        <w:ind w:left="3164" w:hanging="360"/>
      </w:pPr>
      <w:rPr>
        <w:rFonts w:ascii="Symbol" w:hAnsi="Symbol" w:hint="default"/>
      </w:rPr>
    </w:lvl>
    <w:lvl w:ilvl="4" w:tplc="040E0003" w:tentative="1">
      <w:start w:val="1"/>
      <w:numFmt w:val="bullet"/>
      <w:lvlText w:val="o"/>
      <w:lvlJc w:val="left"/>
      <w:pPr>
        <w:ind w:left="3884" w:hanging="360"/>
      </w:pPr>
      <w:rPr>
        <w:rFonts w:ascii="Courier New" w:hAnsi="Courier New" w:cs="Courier New" w:hint="default"/>
      </w:rPr>
    </w:lvl>
    <w:lvl w:ilvl="5" w:tplc="040E0005" w:tentative="1">
      <w:start w:val="1"/>
      <w:numFmt w:val="bullet"/>
      <w:lvlText w:val=""/>
      <w:lvlJc w:val="left"/>
      <w:pPr>
        <w:ind w:left="4604" w:hanging="360"/>
      </w:pPr>
      <w:rPr>
        <w:rFonts w:ascii="Wingdings" w:hAnsi="Wingdings" w:hint="default"/>
      </w:rPr>
    </w:lvl>
    <w:lvl w:ilvl="6" w:tplc="040E0001" w:tentative="1">
      <w:start w:val="1"/>
      <w:numFmt w:val="bullet"/>
      <w:lvlText w:val=""/>
      <w:lvlJc w:val="left"/>
      <w:pPr>
        <w:ind w:left="5324" w:hanging="360"/>
      </w:pPr>
      <w:rPr>
        <w:rFonts w:ascii="Symbol" w:hAnsi="Symbol" w:hint="default"/>
      </w:rPr>
    </w:lvl>
    <w:lvl w:ilvl="7" w:tplc="040E0003" w:tentative="1">
      <w:start w:val="1"/>
      <w:numFmt w:val="bullet"/>
      <w:lvlText w:val="o"/>
      <w:lvlJc w:val="left"/>
      <w:pPr>
        <w:ind w:left="6044" w:hanging="360"/>
      </w:pPr>
      <w:rPr>
        <w:rFonts w:ascii="Courier New" w:hAnsi="Courier New" w:cs="Courier New" w:hint="default"/>
      </w:rPr>
    </w:lvl>
    <w:lvl w:ilvl="8" w:tplc="040E0005" w:tentative="1">
      <w:start w:val="1"/>
      <w:numFmt w:val="bullet"/>
      <w:lvlText w:val=""/>
      <w:lvlJc w:val="left"/>
      <w:pPr>
        <w:ind w:left="6764" w:hanging="360"/>
      </w:pPr>
      <w:rPr>
        <w:rFonts w:ascii="Wingdings" w:hAnsi="Wingdings" w:hint="default"/>
      </w:rPr>
    </w:lvl>
  </w:abstractNum>
  <w:abstractNum w:abstractNumId="23" w15:restartNumberingAfterBreak="0">
    <w:nsid w:val="55CE19D1"/>
    <w:multiLevelType w:val="hybridMultilevel"/>
    <w:tmpl w:val="5ED4839E"/>
    <w:lvl w:ilvl="0" w:tplc="EE921CE8">
      <w:numFmt w:val="bullet"/>
      <w:lvlText w:val="•"/>
      <w:lvlJc w:val="left"/>
      <w:pPr>
        <w:ind w:left="1065" w:hanging="705"/>
      </w:pPr>
      <w:rPr>
        <w:rFonts w:ascii="Times New Roman" w:eastAsia="Times New Roman"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5AAA03BA"/>
    <w:multiLevelType w:val="hybridMultilevel"/>
    <w:tmpl w:val="695A1BF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5FA3281D"/>
    <w:multiLevelType w:val="hybridMultilevel"/>
    <w:tmpl w:val="941A58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6A1C0210"/>
    <w:multiLevelType w:val="hybridMultilevel"/>
    <w:tmpl w:val="AB64C0C8"/>
    <w:lvl w:ilvl="0" w:tplc="040E0001">
      <w:start w:val="1"/>
      <w:numFmt w:val="bullet"/>
      <w:lvlText w:val=""/>
      <w:lvlJc w:val="left"/>
      <w:pPr>
        <w:ind w:left="1004" w:hanging="360"/>
      </w:pPr>
      <w:rPr>
        <w:rFonts w:ascii="Symbol" w:hAnsi="Symbol" w:hint="default"/>
      </w:rPr>
    </w:lvl>
    <w:lvl w:ilvl="1" w:tplc="040E0003" w:tentative="1">
      <w:start w:val="1"/>
      <w:numFmt w:val="bullet"/>
      <w:lvlText w:val="o"/>
      <w:lvlJc w:val="left"/>
      <w:pPr>
        <w:ind w:left="1724" w:hanging="360"/>
      </w:pPr>
      <w:rPr>
        <w:rFonts w:ascii="Courier New" w:hAnsi="Courier New" w:cs="Courier New" w:hint="default"/>
      </w:rPr>
    </w:lvl>
    <w:lvl w:ilvl="2" w:tplc="040E0005" w:tentative="1">
      <w:start w:val="1"/>
      <w:numFmt w:val="bullet"/>
      <w:lvlText w:val=""/>
      <w:lvlJc w:val="left"/>
      <w:pPr>
        <w:ind w:left="2444" w:hanging="360"/>
      </w:pPr>
      <w:rPr>
        <w:rFonts w:ascii="Wingdings" w:hAnsi="Wingdings" w:hint="default"/>
      </w:rPr>
    </w:lvl>
    <w:lvl w:ilvl="3" w:tplc="040E0001" w:tentative="1">
      <w:start w:val="1"/>
      <w:numFmt w:val="bullet"/>
      <w:lvlText w:val=""/>
      <w:lvlJc w:val="left"/>
      <w:pPr>
        <w:ind w:left="3164" w:hanging="360"/>
      </w:pPr>
      <w:rPr>
        <w:rFonts w:ascii="Symbol" w:hAnsi="Symbol" w:hint="default"/>
      </w:rPr>
    </w:lvl>
    <w:lvl w:ilvl="4" w:tplc="040E0003" w:tentative="1">
      <w:start w:val="1"/>
      <w:numFmt w:val="bullet"/>
      <w:lvlText w:val="o"/>
      <w:lvlJc w:val="left"/>
      <w:pPr>
        <w:ind w:left="3884" w:hanging="360"/>
      </w:pPr>
      <w:rPr>
        <w:rFonts w:ascii="Courier New" w:hAnsi="Courier New" w:cs="Courier New" w:hint="default"/>
      </w:rPr>
    </w:lvl>
    <w:lvl w:ilvl="5" w:tplc="040E0005" w:tentative="1">
      <w:start w:val="1"/>
      <w:numFmt w:val="bullet"/>
      <w:lvlText w:val=""/>
      <w:lvlJc w:val="left"/>
      <w:pPr>
        <w:ind w:left="4604" w:hanging="360"/>
      </w:pPr>
      <w:rPr>
        <w:rFonts w:ascii="Wingdings" w:hAnsi="Wingdings" w:hint="default"/>
      </w:rPr>
    </w:lvl>
    <w:lvl w:ilvl="6" w:tplc="040E0001" w:tentative="1">
      <w:start w:val="1"/>
      <w:numFmt w:val="bullet"/>
      <w:lvlText w:val=""/>
      <w:lvlJc w:val="left"/>
      <w:pPr>
        <w:ind w:left="5324" w:hanging="360"/>
      </w:pPr>
      <w:rPr>
        <w:rFonts w:ascii="Symbol" w:hAnsi="Symbol" w:hint="default"/>
      </w:rPr>
    </w:lvl>
    <w:lvl w:ilvl="7" w:tplc="040E0003" w:tentative="1">
      <w:start w:val="1"/>
      <w:numFmt w:val="bullet"/>
      <w:lvlText w:val="o"/>
      <w:lvlJc w:val="left"/>
      <w:pPr>
        <w:ind w:left="6044" w:hanging="360"/>
      </w:pPr>
      <w:rPr>
        <w:rFonts w:ascii="Courier New" w:hAnsi="Courier New" w:cs="Courier New" w:hint="default"/>
      </w:rPr>
    </w:lvl>
    <w:lvl w:ilvl="8" w:tplc="040E0005" w:tentative="1">
      <w:start w:val="1"/>
      <w:numFmt w:val="bullet"/>
      <w:lvlText w:val=""/>
      <w:lvlJc w:val="left"/>
      <w:pPr>
        <w:ind w:left="6764" w:hanging="360"/>
      </w:pPr>
      <w:rPr>
        <w:rFonts w:ascii="Wingdings" w:hAnsi="Wingdings" w:hint="default"/>
      </w:rPr>
    </w:lvl>
  </w:abstractNum>
  <w:abstractNum w:abstractNumId="27" w15:restartNumberingAfterBreak="0">
    <w:nsid w:val="72C9683A"/>
    <w:multiLevelType w:val="hybridMultilevel"/>
    <w:tmpl w:val="9D8C77F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2"/>
  </w:num>
  <w:num w:numId="13">
    <w:abstractNumId w:val="13"/>
  </w:num>
  <w:num w:numId="14">
    <w:abstractNumId w:val="15"/>
  </w:num>
  <w:num w:numId="15">
    <w:abstractNumId w:val="22"/>
  </w:num>
  <w:num w:numId="16">
    <w:abstractNumId w:val="23"/>
  </w:num>
  <w:num w:numId="17">
    <w:abstractNumId w:val="17"/>
  </w:num>
  <w:num w:numId="18">
    <w:abstractNumId w:val="24"/>
  </w:num>
  <w:num w:numId="19">
    <w:abstractNumId w:val="18"/>
  </w:num>
  <w:num w:numId="20">
    <w:abstractNumId w:val="27"/>
  </w:num>
  <w:num w:numId="21">
    <w:abstractNumId w:val="25"/>
  </w:num>
  <w:num w:numId="22">
    <w:abstractNumId w:val="16"/>
  </w:num>
  <w:num w:numId="23">
    <w:abstractNumId w:val="26"/>
  </w:num>
  <w:num w:numId="24">
    <w:abstractNumId w:val="19"/>
  </w:num>
  <w:num w:numId="25">
    <w:abstractNumId w:val="21"/>
  </w:num>
  <w:num w:numId="26">
    <w:abstractNumId w:val="2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proofState w:spelling="clean"/>
  <w:attachedTemplate r:id="rId1"/>
  <w:stylePaneFormatFilter w:val="0700" w:allStyles="0" w:customStyles="0" w:latentStyles="0" w:stylesInUse="0" w:headingStyles="0" w:numberingStyles="0" w:tableStyles="0" w:directFormattingOnRuns="1" w:directFormattingOnParagraphs="1" w:directFormattingOnNumbering="1" w:directFormattingOnTables="0" w:clearFormatting="0" w:top3HeadingStyles="0" w:visibleStyles="0" w:alternateStyleNames="0"/>
  <w:stylePaneSortMethod w:val="0000"/>
  <w:defaultTabStop w:val="709"/>
  <w:autoHyphenation/>
  <w:hyphenationZone w:val="425"/>
  <w:defaultTableStyle w:val="Norm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D97"/>
    <w:rsid w:val="00021384"/>
    <w:rsid w:val="0007393C"/>
    <w:rsid w:val="000A696A"/>
    <w:rsid w:val="000D246D"/>
    <w:rsid w:val="000D3872"/>
    <w:rsid w:val="000D6BA2"/>
    <w:rsid w:val="000F4BC5"/>
    <w:rsid w:val="00116531"/>
    <w:rsid w:val="001228FD"/>
    <w:rsid w:val="00137671"/>
    <w:rsid w:val="00152F31"/>
    <w:rsid w:val="00166A83"/>
    <w:rsid w:val="00180E91"/>
    <w:rsid w:val="00190E25"/>
    <w:rsid w:val="001C1CF3"/>
    <w:rsid w:val="002043B1"/>
    <w:rsid w:val="00223C29"/>
    <w:rsid w:val="002470AB"/>
    <w:rsid w:val="002864E3"/>
    <w:rsid w:val="002B0018"/>
    <w:rsid w:val="002C347B"/>
    <w:rsid w:val="0030583A"/>
    <w:rsid w:val="0031206F"/>
    <w:rsid w:val="00365695"/>
    <w:rsid w:val="00392BA1"/>
    <w:rsid w:val="003C1F82"/>
    <w:rsid w:val="003C5D04"/>
    <w:rsid w:val="003D7E5F"/>
    <w:rsid w:val="0041503E"/>
    <w:rsid w:val="00415966"/>
    <w:rsid w:val="00444930"/>
    <w:rsid w:val="00447A3A"/>
    <w:rsid w:val="00452537"/>
    <w:rsid w:val="00452824"/>
    <w:rsid w:val="00490E2D"/>
    <w:rsid w:val="00497287"/>
    <w:rsid w:val="004E4915"/>
    <w:rsid w:val="004F5E04"/>
    <w:rsid w:val="005107BE"/>
    <w:rsid w:val="00514D24"/>
    <w:rsid w:val="005263A0"/>
    <w:rsid w:val="00543119"/>
    <w:rsid w:val="00572FBE"/>
    <w:rsid w:val="005948C0"/>
    <w:rsid w:val="00597B5D"/>
    <w:rsid w:val="005B0492"/>
    <w:rsid w:val="005C5F83"/>
    <w:rsid w:val="006010D7"/>
    <w:rsid w:val="006331C3"/>
    <w:rsid w:val="00674142"/>
    <w:rsid w:val="006762E6"/>
    <w:rsid w:val="00680B3B"/>
    <w:rsid w:val="00680D3C"/>
    <w:rsid w:val="006A03E8"/>
    <w:rsid w:val="006B5C90"/>
    <w:rsid w:val="006F15E5"/>
    <w:rsid w:val="00716DA8"/>
    <w:rsid w:val="00727F28"/>
    <w:rsid w:val="00756D4A"/>
    <w:rsid w:val="007955AE"/>
    <w:rsid w:val="00807CC1"/>
    <w:rsid w:val="008135BF"/>
    <w:rsid w:val="00816A44"/>
    <w:rsid w:val="008257EE"/>
    <w:rsid w:val="008320AB"/>
    <w:rsid w:val="00837881"/>
    <w:rsid w:val="00843EAE"/>
    <w:rsid w:val="00854DB8"/>
    <w:rsid w:val="00875340"/>
    <w:rsid w:val="00876DFF"/>
    <w:rsid w:val="00893CFC"/>
    <w:rsid w:val="008A580D"/>
    <w:rsid w:val="008B7ABD"/>
    <w:rsid w:val="008E01D4"/>
    <w:rsid w:val="008E55AB"/>
    <w:rsid w:val="00903421"/>
    <w:rsid w:val="00911817"/>
    <w:rsid w:val="009377B8"/>
    <w:rsid w:val="00975473"/>
    <w:rsid w:val="009767E2"/>
    <w:rsid w:val="0099533F"/>
    <w:rsid w:val="009A1CBA"/>
    <w:rsid w:val="009E1138"/>
    <w:rsid w:val="009E4114"/>
    <w:rsid w:val="009F19BE"/>
    <w:rsid w:val="00A002E6"/>
    <w:rsid w:val="00A401F1"/>
    <w:rsid w:val="00A42B6D"/>
    <w:rsid w:val="00A61222"/>
    <w:rsid w:val="00AA6891"/>
    <w:rsid w:val="00AD1EB5"/>
    <w:rsid w:val="00AE3305"/>
    <w:rsid w:val="00AE57F7"/>
    <w:rsid w:val="00AE741B"/>
    <w:rsid w:val="00B059DF"/>
    <w:rsid w:val="00B06616"/>
    <w:rsid w:val="00B5554A"/>
    <w:rsid w:val="00B56C35"/>
    <w:rsid w:val="00B66197"/>
    <w:rsid w:val="00B817BE"/>
    <w:rsid w:val="00BD5E26"/>
    <w:rsid w:val="00C14A58"/>
    <w:rsid w:val="00C25AAD"/>
    <w:rsid w:val="00C30B60"/>
    <w:rsid w:val="00C559C0"/>
    <w:rsid w:val="00C846F6"/>
    <w:rsid w:val="00C9470D"/>
    <w:rsid w:val="00C97171"/>
    <w:rsid w:val="00C974F0"/>
    <w:rsid w:val="00CC47CB"/>
    <w:rsid w:val="00D136A2"/>
    <w:rsid w:val="00D3624B"/>
    <w:rsid w:val="00D44311"/>
    <w:rsid w:val="00D527D7"/>
    <w:rsid w:val="00D54E9B"/>
    <w:rsid w:val="00D8629E"/>
    <w:rsid w:val="00D8689A"/>
    <w:rsid w:val="00DC2C32"/>
    <w:rsid w:val="00E466C9"/>
    <w:rsid w:val="00E628F7"/>
    <w:rsid w:val="00E766EF"/>
    <w:rsid w:val="00E82205"/>
    <w:rsid w:val="00E87A4D"/>
    <w:rsid w:val="00EB552B"/>
    <w:rsid w:val="00ED03E4"/>
    <w:rsid w:val="00EF1924"/>
    <w:rsid w:val="00F01A73"/>
    <w:rsid w:val="00F26EAA"/>
    <w:rsid w:val="00F87FC1"/>
    <w:rsid w:val="00FF17F8"/>
    <w:rsid w:val="00FF4D97"/>
    <w:rsid w:val="00FF5C27"/>
  </w:rsids>
  <m:mathPr>
    <m:mathFont m:val="Cambria Math"/>
    <m:brkBin m:val="before"/>
    <m:brkBinSub m:val="--"/>
    <m:smallFrac/>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5302E45"/>
  <w15:docId w15:val="{E1271920-88E8-4478-9EDB-F1ED952F0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543119"/>
    <w:pPr>
      <w:spacing w:line="360" w:lineRule="auto"/>
      <w:ind w:firstLine="284"/>
      <w:jc w:val="both"/>
    </w:pPr>
    <w:rPr>
      <w:sz w:val="24"/>
      <w:lang w:eastAsia="zh-CN"/>
    </w:rPr>
  </w:style>
  <w:style w:type="paragraph" w:styleId="Cmsor1">
    <w:name w:val="heading 1"/>
    <w:basedOn w:val="Norml"/>
    <w:next w:val="Normlacmutn"/>
    <w:qFormat/>
    <w:rsid w:val="00D136A2"/>
    <w:pPr>
      <w:keepNext/>
      <w:numPr>
        <w:numId w:val="1"/>
      </w:numPr>
      <w:spacing w:before="480" w:after="240"/>
      <w:ind w:left="851" w:hanging="851"/>
      <w:jc w:val="left"/>
      <w:outlineLvl w:val="0"/>
    </w:pPr>
    <w:rPr>
      <w:b/>
      <w:smallCaps/>
      <w:sz w:val="36"/>
    </w:rPr>
  </w:style>
  <w:style w:type="paragraph" w:styleId="Cmsor2">
    <w:name w:val="heading 2"/>
    <w:basedOn w:val="Norml"/>
    <w:next w:val="Normlacmutn"/>
    <w:qFormat/>
    <w:rsid w:val="00D136A2"/>
    <w:pPr>
      <w:keepNext/>
      <w:numPr>
        <w:ilvl w:val="1"/>
        <w:numId w:val="1"/>
      </w:numPr>
      <w:spacing w:before="360" w:after="240"/>
      <w:ind w:left="851" w:hanging="851"/>
      <w:jc w:val="left"/>
      <w:outlineLvl w:val="1"/>
    </w:pPr>
    <w:rPr>
      <w:b/>
      <w:smallCaps/>
      <w:sz w:val="28"/>
    </w:rPr>
  </w:style>
  <w:style w:type="paragraph" w:styleId="Cmsor3">
    <w:name w:val="heading 3"/>
    <w:basedOn w:val="Norml"/>
    <w:next w:val="Normlacmutn"/>
    <w:qFormat/>
    <w:rsid w:val="00D136A2"/>
    <w:pPr>
      <w:keepNext/>
      <w:numPr>
        <w:ilvl w:val="2"/>
        <w:numId w:val="1"/>
      </w:numPr>
      <w:spacing w:before="120" w:after="120"/>
      <w:ind w:left="851" w:hanging="851"/>
      <w:jc w:val="left"/>
      <w:outlineLvl w:val="2"/>
    </w:pPr>
    <w:rPr>
      <w:b/>
    </w:rPr>
  </w:style>
  <w:style w:type="paragraph" w:styleId="Cmsor4">
    <w:name w:val="heading 4"/>
    <w:basedOn w:val="Norml"/>
    <w:next w:val="Norml"/>
    <w:qFormat/>
    <w:rsid w:val="00D136A2"/>
    <w:pPr>
      <w:keepNext/>
      <w:numPr>
        <w:ilvl w:val="3"/>
        <w:numId w:val="1"/>
      </w:numPr>
      <w:spacing w:before="480" w:after="360"/>
      <w:jc w:val="left"/>
      <w:outlineLvl w:val="3"/>
    </w:pPr>
    <w:rPr>
      <w:b/>
      <w:caps/>
      <w:sz w:val="28"/>
    </w:rPr>
  </w:style>
  <w:style w:type="paragraph" w:styleId="Cmsor5">
    <w:name w:val="heading 5"/>
    <w:basedOn w:val="Norml"/>
    <w:next w:val="Norml"/>
    <w:qFormat/>
    <w:rsid w:val="00D136A2"/>
    <w:pPr>
      <w:keepNext/>
      <w:widowControl w:val="0"/>
      <w:numPr>
        <w:ilvl w:val="4"/>
        <w:numId w:val="1"/>
      </w:numPr>
      <w:spacing w:before="360" w:after="240"/>
      <w:jc w:val="left"/>
      <w:outlineLvl w:val="4"/>
    </w:pPr>
    <w:rPr>
      <w:b/>
      <w:color w:val="000000"/>
    </w:rPr>
  </w:style>
  <w:style w:type="paragraph" w:styleId="Cmsor6">
    <w:name w:val="heading 6"/>
    <w:basedOn w:val="Norml"/>
    <w:next w:val="Norml"/>
    <w:qFormat/>
    <w:rsid w:val="00D136A2"/>
    <w:pPr>
      <w:widowControl w:val="0"/>
      <w:numPr>
        <w:ilvl w:val="5"/>
        <w:numId w:val="1"/>
      </w:numPr>
      <w:spacing w:after="60"/>
      <w:ind w:left="0" w:firstLine="0"/>
      <w:outlineLvl w:val="5"/>
    </w:pPr>
    <w:rPr>
      <w:b/>
      <w:i/>
      <w:color w:val="000000"/>
    </w:rPr>
  </w:style>
  <w:style w:type="paragraph" w:styleId="Cmsor7">
    <w:name w:val="heading 7"/>
    <w:basedOn w:val="Norml"/>
    <w:next w:val="Norml"/>
    <w:qFormat/>
    <w:rsid w:val="00D136A2"/>
    <w:pPr>
      <w:widowControl w:val="0"/>
      <w:numPr>
        <w:ilvl w:val="6"/>
        <w:numId w:val="1"/>
      </w:numPr>
      <w:spacing w:after="60"/>
      <w:ind w:left="0" w:firstLine="0"/>
      <w:outlineLvl w:val="6"/>
    </w:pPr>
    <w:rPr>
      <w:color w:val="000000"/>
    </w:rPr>
  </w:style>
  <w:style w:type="paragraph" w:styleId="Cmsor8">
    <w:name w:val="heading 8"/>
    <w:basedOn w:val="Norml"/>
    <w:next w:val="Norml"/>
    <w:qFormat/>
    <w:rsid w:val="00D136A2"/>
    <w:pPr>
      <w:widowControl w:val="0"/>
      <w:numPr>
        <w:ilvl w:val="7"/>
        <w:numId w:val="1"/>
      </w:numPr>
      <w:spacing w:after="60"/>
      <w:ind w:left="0" w:firstLine="0"/>
      <w:outlineLvl w:val="7"/>
    </w:pPr>
    <w:rPr>
      <w:i/>
      <w:color w:val="000000"/>
    </w:rPr>
  </w:style>
  <w:style w:type="paragraph" w:styleId="Cmsor9">
    <w:name w:val="heading 9"/>
    <w:basedOn w:val="Norml"/>
    <w:next w:val="Norml"/>
    <w:qFormat/>
    <w:rsid w:val="00D136A2"/>
    <w:pPr>
      <w:widowControl w:val="0"/>
      <w:numPr>
        <w:ilvl w:val="8"/>
        <w:numId w:val="1"/>
      </w:numPr>
      <w:spacing w:after="60"/>
      <w:ind w:left="0" w:firstLine="0"/>
      <w:outlineLvl w:val="8"/>
    </w:pPr>
    <w:rPr>
      <w:color w:val="00000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WW8Num1z0">
    <w:name w:val="WW8Num1z0"/>
    <w:rsid w:val="00D136A2"/>
  </w:style>
  <w:style w:type="character" w:customStyle="1" w:styleId="WW8Num2z0">
    <w:name w:val="WW8Num2z0"/>
    <w:rsid w:val="00D136A2"/>
  </w:style>
  <w:style w:type="character" w:customStyle="1" w:styleId="WW8Num3z0">
    <w:name w:val="WW8Num3z0"/>
    <w:rsid w:val="00D136A2"/>
  </w:style>
  <w:style w:type="character" w:customStyle="1" w:styleId="WW8Num4z0">
    <w:name w:val="WW8Num4z0"/>
    <w:rsid w:val="00D136A2"/>
  </w:style>
  <w:style w:type="character" w:customStyle="1" w:styleId="WW8Num5z0">
    <w:name w:val="WW8Num5z0"/>
    <w:rsid w:val="00D136A2"/>
    <w:rPr>
      <w:rFonts w:ascii="Symbol" w:hAnsi="Symbol" w:cs="Symbol" w:hint="default"/>
    </w:rPr>
  </w:style>
  <w:style w:type="character" w:customStyle="1" w:styleId="WW8Num6z0">
    <w:name w:val="WW8Num6z0"/>
    <w:rsid w:val="00D136A2"/>
    <w:rPr>
      <w:rFonts w:ascii="Symbol" w:hAnsi="Symbol" w:cs="Symbol" w:hint="default"/>
    </w:rPr>
  </w:style>
  <w:style w:type="character" w:customStyle="1" w:styleId="WW8Num7z0">
    <w:name w:val="WW8Num7z0"/>
    <w:rsid w:val="00D136A2"/>
    <w:rPr>
      <w:rFonts w:ascii="Symbol" w:hAnsi="Symbol" w:cs="Symbol" w:hint="default"/>
    </w:rPr>
  </w:style>
  <w:style w:type="character" w:customStyle="1" w:styleId="WW8Num8z0">
    <w:name w:val="WW8Num8z0"/>
    <w:rsid w:val="00D136A2"/>
    <w:rPr>
      <w:rFonts w:ascii="Symbol" w:hAnsi="Symbol" w:cs="Symbol" w:hint="default"/>
    </w:rPr>
  </w:style>
  <w:style w:type="character" w:customStyle="1" w:styleId="WW8Num9z0">
    <w:name w:val="WW8Num9z0"/>
    <w:rsid w:val="00D136A2"/>
  </w:style>
  <w:style w:type="character" w:customStyle="1" w:styleId="WW8Num10z0">
    <w:name w:val="WW8Num10z0"/>
    <w:rsid w:val="00D136A2"/>
    <w:rPr>
      <w:rFonts w:ascii="Symbol" w:hAnsi="Symbol" w:cs="Symbol" w:hint="default"/>
    </w:rPr>
  </w:style>
  <w:style w:type="character" w:customStyle="1" w:styleId="WW8Num11z0">
    <w:name w:val="WW8Num11z0"/>
    <w:rsid w:val="00D136A2"/>
    <w:rPr>
      <w:rFonts w:hint="default"/>
    </w:rPr>
  </w:style>
  <w:style w:type="character" w:customStyle="1" w:styleId="WW8Num11z1">
    <w:name w:val="WW8Num11z1"/>
    <w:rsid w:val="00D136A2"/>
  </w:style>
  <w:style w:type="character" w:customStyle="1" w:styleId="WW8Num11z2">
    <w:name w:val="WW8Num11z2"/>
    <w:rsid w:val="00D136A2"/>
  </w:style>
  <w:style w:type="character" w:customStyle="1" w:styleId="WW8Num11z3">
    <w:name w:val="WW8Num11z3"/>
    <w:rsid w:val="00D136A2"/>
  </w:style>
  <w:style w:type="character" w:customStyle="1" w:styleId="WW8Num11z4">
    <w:name w:val="WW8Num11z4"/>
    <w:rsid w:val="00D136A2"/>
  </w:style>
  <w:style w:type="character" w:customStyle="1" w:styleId="WW8Num11z5">
    <w:name w:val="WW8Num11z5"/>
    <w:rsid w:val="00D136A2"/>
  </w:style>
  <w:style w:type="character" w:customStyle="1" w:styleId="WW8Num11z6">
    <w:name w:val="WW8Num11z6"/>
    <w:rsid w:val="00D136A2"/>
  </w:style>
  <w:style w:type="character" w:customStyle="1" w:styleId="WW8Num11z7">
    <w:name w:val="WW8Num11z7"/>
    <w:rsid w:val="00D136A2"/>
  </w:style>
  <w:style w:type="character" w:customStyle="1" w:styleId="WW8Num11z8">
    <w:name w:val="WW8Num11z8"/>
    <w:rsid w:val="00D136A2"/>
  </w:style>
  <w:style w:type="character" w:customStyle="1" w:styleId="WW8Num12z0">
    <w:name w:val="WW8Num12z0"/>
    <w:rsid w:val="00D136A2"/>
  </w:style>
  <w:style w:type="character" w:customStyle="1" w:styleId="WW8Num12z1">
    <w:name w:val="WW8Num12z1"/>
    <w:rsid w:val="00D136A2"/>
  </w:style>
  <w:style w:type="character" w:customStyle="1" w:styleId="WW8Num12z2">
    <w:name w:val="WW8Num12z2"/>
    <w:rsid w:val="00D136A2"/>
  </w:style>
  <w:style w:type="character" w:customStyle="1" w:styleId="WW8Num12z3">
    <w:name w:val="WW8Num12z3"/>
    <w:rsid w:val="00D136A2"/>
  </w:style>
  <w:style w:type="character" w:customStyle="1" w:styleId="WW8Num12z4">
    <w:name w:val="WW8Num12z4"/>
    <w:rsid w:val="00D136A2"/>
  </w:style>
  <w:style w:type="character" w:customStyle="1" w:styleId="WW8Num12z5">
    <w:name w:val="WW8Num12z5"/>
    <w:rsid w:val="00D136A2"/>
  </w:style>
  <w:style w:type="character" w:customStyle="1" w:styleId="WW8Num12z6">
    <w:name w:val="WW8Num12z6"/>
    <w:rsid w:val="00D136A2"/>
  </w:style>
  <w:style w:type="character" w:customStyle="1" w:styleId="WW8Num12z7">
    <w:name w:val="WW8Num12z7"/>
    <w:rsid w:val="00D136A2"/>
  </w:style>
  <w:style w:type="character" w:customStyle="1" w:styleId="WW8Num12z8">
    <w:name w:val="WW8Num12z8"/>
    <w:rsid w:val="00D136A2"/>
  </w:style>
  <w:style w:type="character" w:customStyle="1" w:styleId="WW8Num13z0">
    <w:name w:val="WW8Num13z0"/>
    <w:rsid w:val="00D136A2"/>
    <w:rPr>
      <w:rFonts w:ascii="Symbol" w:hAnsi="Symbol" w:cs="Symbol" w:hint="default"/>
      <w:color w:val="auto"/>
    </w:rPr>
  </w:style>
  <w:style w:type="character" w:customStyle="1" w:styleId="WW8Num14z0">
    <w:name w:val="WW8Num14z0"/>
    <w:rsid w:val="00D136A2"/>
    <w:rPr>
      <w:rFonts w:ascii="Symbol" w:hAnsi="Symbol" w:cs="Symbol" w:hint="default"/>
    </w:rPr>
  </w:style>
  <w:style w:type="character" w:customStyle="1" w:styleId="WW8Num14z1">
    <w:name w:val="WW8Num14z1"/>
    <w:rsid w:val="00D136A2"/>
    <w:rPr>
      <w:rFonts w:ascii="Courier New" w:hAnsi="Courier New" w:cs="Courier New" w:hint="default"/>
    </w:rPr>
  </w:style>
  <w:style w:type="character" w:customStyle="1" w:styleId="WW8Num14z2">
    <w:name w:val="WW8Num14z2"/>
    <w:rsid w:val="00D136A2"/>
    <w:rPr>
      <w:rFonts w:ascii="Wingdings" w:hAnsi="Wingdings" w:cs="Wingdings" w:hint="default"/>
    </w:rPr>
  </w:style>
  <w:style w:type="character" w:customStyle="1" w:styleId="WW8Num15z0">
    <w:name w:val="WW8Num15z0"/>
    <w:rsid w:val="00D136A2"/>
    <w:rPr>
      <w:rFonts w:ascii="Symbol" w:eastAsia="Times New Roman" w:hAnsi="Symbol" w:cs="Times New Roman" w:hint="default"/>
    </w:rPr>
  </w:style>
  <w:style w:type="character" w:customStyle="1" w:styleId="WW8Num15z1">
    <w:name w:val="WW8Num15z1"/>
    <w:rsid w:val="00D136A2"/>
    <w:rPr>
      <w:rFonts w:ascii="Courier New" w:hAnsi="Courier New" w:cs="Courier New" w:hint="default"/>
    </w:rPr>
  </w:style>
  <w:style w:type="character" w:customStyle="1" w:styleId="WW8Num15z2">
    <w:name w:val="WW8Num15z2"/>
    <w:rsid w:val="00D136A2"/>
    <w:rPr>
      <w:rFonts w:ascii="Wingdings" w:hAnsi="Wingdings" w:cs="Wingdings" w:hint="default"/>
    </w:rPr>
  </w:style>
  <w:style w:type="character" w:customStyle="1" w:styleId="WW8Num15z3">
    <w:name w:val="WW8Num15z3"/>
    <w:rsid w:val="00D136A2"/>
    <w:rPr>
      <w:rFonts w:ascii="Symbol" w:hAnsi="Symbol" w:cs="Symbol" w:hint="default"/>
    </w:rPr>
  </w:style>
  <w:style w:type="character" w:customStyle="1" w:styleId="WW8Num16z0">
    <w:name w:val="WW8Num16z0"/>
    <w:rsid w:val="00D136A2"/>
    <w:rPr>
      <w:rFonts w:ascii="Symbol" w:hAnsi="Symbol" w:cs="Symbol" w:hint="default"/>
    </w:rPr>
  </w:style>
  <w:style w:type="character" w:customStyle="1" w:styleId="WW8Num17z0">
    <w:name w:val="WW8Num17z0"/>
    <w:rsid w:val="00D136A2"/>
  </w:style>
  <w:style w:type="character" w:customStyle="1" w:styleId="WW8Num17z1">
    <w:name w:val="WW8Num17z1"/>
    <w:rsid w:val="00D136A2"/>
  </w:style>
  <w:style w:type="character" w:customStyle="1" w:styleId="WW8Num17z2">
    <w:name w:val="WW8Num17z2"/>
    <w:rsid w:val="00D136A2"/>
  </w:style>
  <w:style w:type="character" w:customStyle="1" w:styleId="WW8Num17z3">
    <w:name w:val="WW8Num17z3"/>
    <w:rsid w:val="00D136A2"/>
  </w:style>
  <w:style w:type="character" w:customStyle="1" w:styleId="WW8Num17z4">
    <w:name w:val="WW8Num17z4"/>
    <w:rsid w:val="00D136A2"/>
  </w:style>
  <w:style w:type="character" w:customStyle="1" w:styleId="WW8Num17z5">
    <w:name w:val="WW8Num17z5"/>
    <w:rsid w:val="00D136A2"/>
  </w:style>
  <w:style w:type="character" w:customStyle="1" w:styleId="WW8Num17z6">
    <w:name w:val="WW8Num17z6"/>
    <w:rsid w:val="00D136A2"/>
  </w:style>
  <w:style w:type="character" w:customStyle="1" w:styleId="WW8Num17z7">
    <w:name w:val="WW8Num17z7"/>
    <w:rsid w:val="00D136A2"/>
  </w:style>
  <w:style w:type="character" w:customStyle="1" w:styleId="WW8Num17z8">
    <w:name w:val="WW8Num17z8"/>
    <w:rsid w:val="00D136A2"/>
  </w:style>
  <w:style w:type="character" w:customStyle="1" w:styleId="WW8Num18z0">
    <w:name w:val="WW8Num18z0"/>
    <w:rsid w:val="00D136A2"/>
  </w:style>
  <w:style w:type="character" w:customStyle="1" w:styleId="Bekezdsalapbettpusa1">
    <w:name w:val="Bekezdés alapbetűtípusa1"/>
    <w:rsid w:val="00D136A2"/>
  </w:style>
  <w:style w:type="character" w:styleId="Kiemels2">
    <w:name w:val="Strong"/>
    <w:qFormat/>
    <w:rsid w:val="00D136A2"/>
    <w:rPr>
      <w:rFonts w:ascii="Times New Roman" w:hAnsi="Times New Roman" w:cs="Times New Roman"/>
      <w:b/>
      <w:i/>
      <w:sz w:val="24"/>
    </w:rPr>
  </w:style>
  <w:style w:type="character" w:customStyle="1" w:styleId="Lbjegyzet-karakterek">
    <w:name w:val="Lábjegyzet-karakterek"/>
    <w:rsid w:val="00D136A2"/>
    <w:rPr>
      <w:vertAlign w:val="superscript"/>
    </w:rPr>
  </w:style>
  <w:style w:type="character" w:styleId="Oldalszm">
    <w:name w:val="page number"/>
    <w:rsid w:val="00D136A2"/>
    <w:rPr>
      <w:rFonts w:ascii="Times New Roman" w:hAnsi="Times New Roman" w:cs="Times New Roman"/>
      <w:smallCaps/>
      <w:sz w:val="24"/>
    </w:rPr>
  </w:style>
  <w:style w:type="character" w:styleId="Hiperhivatkozs">
    <w:name w:val="Hyperlink"/>
    <w:uiPriority w:val="99"/>
    <w:rsid w:val="00D136A2"/>
    <w:rPr>
      <w:color w:val="0000FF"/>
      <w:u w:val="single"/>
    </w:rPr>
  </w:style>
  <w:style w:type="character" w:customStyle="1" w:styleId="Jegyzethivatkozs1">
    <w:name w:val="Jegyzethivatkozás1"/>
    <w:rsid w:val="00D136A2"/>
    <w:rPr>
      <w:sz w:val="16"/>
    </w:rPr>
  </w:style>
  <w:style w:type="character" w:styleId="Kiemels">
    <w:name w:val="Emphasis"/>
    <w:qFormat/>
    <w:rsid w:val="00D136A2"/>
    <w:rPr>
      <w:i/>
    </w:rPr>
  </w:style>
  <w:style w:type="character" w:styleId="Sorszma">
    <w:name w:val="line number"/>
    <w:basedOn w:val="Bekezdsalapbettpusa1"/>
    <w:rsid w:val="00D136A2"/>
  </w:style>
  <w:style w:type="character" w:customStyle="1" w:styleId="Vgjegyzet-karakterek">
    <w:name w:val="Végjegyzet-karakterek"/>
    <w:rsid w:val="00D136A2"/>
    <w:rPr>
      <w:vertAlign w:val="superscript"/>
    </w:rPr>
  </w:style>
  <w:style w:type="character" w:styleId="Lbjegyzet-hivatkozs">
    <w:name w:val="footnote reference"/>
    <w:rsid w:val="00D136A2"/>
    <w:rPr>
      <w:vertAlign w:val="superscript"/>
    </w:rPr>
  </w:style>
  <w:style w:type="character" w:styleId="Vgjegyzet-hivatkozs">
    <w:name w:val="endnote reference"/>
    <w:rsid w:val="00D136A2"/>
    <w:rPr>
      <w:vertAlign w:val="superscript"/>
    </w:rPr>
  </w:style>
  <w:style w:type="paragraph" w:customStyle="1" w:styleId="Cmsor">
    <w:name w:val="Címsor"/>
    <w:basedOn w:val="Norml"/>
    <w:next w:val="Szvegtrzs"/>
    <w:rsid w:val="00D136A2"/>
    <w:pPr>
      <w:ind w:firstLine="0"/>
      <w:jc w:val="center"/>
    </w:pPr>
    <w:rPr>
      <w:b/>
      <w:sz w:val="28"/>
    </w:rPr>
  </w:style>
  <w:style w:type="paragraph" w:styleId="Szvegtrzs">
    <w:name w:val="Body Text"/>
    <w:basedOn w:val="Norml"/>
    <w:rsid w:val="00D136A2"/>
    <w:pPr>
      <w:tabs>
        <w:tab w:val="left" w:pos="8647"/>
      </w:tabs>
    </w:pPr>
  </w:style>
  <w:style w:type="paragraph" w:styleId="Lista">
    <w:name w:val="List"/>
    <w:basedOn w:val="Norml"/>
    <w:rsid w:val="00D136A2"/>
    <w:pPr>
      <w:ind w:left="283" w:hanging="283"/>
    </w:pPr>
  </w:style>
  <w:style w:type="paragraph" w:styleId="Kpalrs">
    <w:name w:val="caption"/>
    <w:basedOn w:val="Norml"/>
    <w:qFormat/>
    <w:rsid w:val="00D136A2"/>
    <w:pPr>
      <w:suppressLineNumbers/>
      <w:spacing w:before="120" w:after="120"/>
    </w:pPr>
    <w:rPr>
      <w:rFonts w:cs="FreeSans"/>
      <w:i/>
      <w:iCs/>
      <w:szCs w:val="24"/>
    </w:rPr>
  </w:style>
  <w:style w:type="paragraph" w:customStyle="1" w:styleId="Trgymutat">
    <w:name w:val="Tárgymutató"/>
    <w:basedOn w:val="Norml"/>
    <w:rsid w:val="00D136A2"/>
    <w:pPr>
      <w:suppressLineNumbers/>
    </w:pPr>
    <w:rPr>
      <w:rFonts w:cs="FreeSans"/>
    </w:rPr>
  </w:style>
  <w:style w:type="paragraph" w:customStyle="1" w:styleId="Felsorols1">
    <w:name w:val="Felsorolás1"/>
    <w:basedOn w:val="Norml"/>
    <w:rsid w:val="00D136A2"/>
    <w:pPr>
      <w:numPr>
        <w:numId w:val="13"/>
      </w:numPr>
      <w:ind w:left="641" w:hanging="357"/>
    </w:pPr>
  </w:style>
  <w:style w:type="paragraph" w:customStyle="1" w:styleId="Dlt">
    <w:name w:val="Dőlt"/>
    <w:basedOn w:val="Norml"/>
    <w:rsid w:val="00D136A2"/>
    <w:pPr>
      <w:widowControl w:val="0"/>
      <w:spacing w:before="120" w:after="120"/>
    </w:pPr>
    <w:rPr>
      <w:i/>
      <w:color w:val="000000"/>
      <w:lang w:val="en-US"/>
    </w:rPr>
  </w:style>
  <w:style w:type="paragraph" w:customStyle="1" w:styleId="Publista">
    <w:name w:val="Publista"/>
    <w:basedOn w:val="Norml"/>
    <w:rsid w:val="00D136A2"/>
    <w:pPr>
      <w:widowControl w:val="0"/>
      <w:numPr>
        <w:numId w:val="14"/>
      </w:numPr>
      <w:tabs>
        <w:tab w:val="left" w:pos="2835"/>
      </w:tabs>
      <w:spacing w:before="80"/>
      <w:jc w:val="left"/>
    </w:pPr>
    <w:rPr>
      <w:color w:val="000000"/>
      <w:sz w:val="22"/>
    </w:rPr>
  </w:style>
  <w:style w:type="paragraph" w:customStyle="1" w:styleId="Sr">
    <w:name w:val="Sűrű"/>
    <w:basedOn w:val="Norml"/>
    <w:rsid w:val="00D136A2"/>
    <w:pPr>
      <w:widowControl w:val="0"/>
      <w:tabs>
        <w:tab w:val="left" w:pos="2835"/>
      </w:tabs>
      <w:ind w:left="709" w:hanging="709"/>
      <w:jc w:val="left"/>
    </w:pPr>
    <w:rPr>
      <w:color w:val="000000"/>
    </w:rPr>
  </w:style>
  <w:style w:type="paragraph" w:customStyle="1" w:styleId="Publkieg">
    <w:name w:val="Publkieg"/>
    <w:basedOn w:val="Sr"/>
    <w:rsid w:val="00D136A2"/>
    <w:pPr>
      <w:tabs>
        <w:tab w:val="clear" w:pos="2835"/>
      </w:tabs>
      <w:ind w:left="2835" w:firstLine="0"/>
    </w:pPr>
  </w:style>
  <w:style w:type="paragraph" w:customStyle="1" w:styleId="Be">
    <w:name w:val="Be"/>
    <w:basedOn w:val="Norml"/>
    <w:rsid w:val="00D136A2"/>
    <w:pPr>
      <w:ind w:left="284" w:firstLine="0"/>
    </w:pPr>
  </w:style>
  <w:style w:type="paragraph" w:customStyle="1" w:styleId="Szmozottlista1">
    <w:name w:val="Számozott lista1"/>
    <w:basedOn w:val="Norml"/>
    <w:rsid w:val="00D136A2"/>
    <w:pPr>
      <w:numPr>
        <w:numId w:val="10"/>
      </w:numPr>
      <w:spacing w:before="100" w:after="100"/>
      <w:ind w:left="357" w:hanging="357"/>
    </w:pPr>
  </w:style>
  <w:style w:type="paragraph" w:customStyle="1" w:styleId="Tblzatszveg">
    <w:name w:val="Táblázatszöveg"/>
    <w:basedOn w:val="Norml"/>
    <w:next w:val="Norml"/>
    <w:rsid w:val="00D136A2"/>
    <w:pPr>
      <w:suppressAutoHyphens/>
      <w:spacing w:before="60"/>
      <w:ind w:firstLine="0"/>
    </w:pPr>
    <w:rPr>
      <w:color w:val="000000"/>
      <w:spacing w:val="-2"/>
      <w:sz w:val="20"/>
    </w:rPr>
  </w:style>
  <w:style w:type="paragraph" w:customStyle="1" w:styleId="bra">
    <w:name w:val="Ábra"/>
    <w:basedOn w:val="Norml"/>
    <w:rsid w:val="00D136A2"/>
    <w:pPr>
      <w:widowControl w:val="0"/>
      <w:spacing w:before="120"/>
      <w:ind w:firstLine="0"/>
      <w:jc w:val="center"/>
    </w:pPr>
    <w:rPr>
      <w:color w:val="000000"/>
      <w:lang w:val="en-US"/>
    </w:rPr>
  </w:style>
  <w:style w:type="paragraph" w:customStyle="1" w:styleId="Cmlapstlus">
    <w:name w:val="Címlapstílus"/>
    <w:basedOn w:val="Cmsor1"/>
    <w:next w:val="Norml"/>
    <w:rsid w:val="00D136A2"/>
    <w:pPr>
      <w:numPr>
        <w:numId w:val="0"/>
      </w:numPr>
      <w:spacing w:before="1600" w:after="720"/>
      <w:ind w:left="851" w:hanging="851"/>
      <w:jc w:val="center"/>
      <w:outlineLvl w:val="9"/>
    </w:pPr>
    <w:rPr>
      <w:sz w:val="48"/>
    </w:rPr>
  </w:style>
  <w:style w:type="paragraph" w:styleId="lfej">
    <w:name w:val="header"/>
    <w:basedOn w:val="Norml"/>
    <w:rsid w:val="00D136A2"/>
    <w:pPr>
      <w:tabs>
        <w:tab w:val="right" w:pos="9072"/>
      </w:tabs>
      <w:spacing w:after="120"/>
      <w:ind w:firstLine="0"/>
    </w:pPr>
    <w:rPr>
      <w:smallCaps/>
    </w:rPr>
  </w:style>
  <w:style w:type="paragraph" w:styleId="llb">
    <w:name w:val="footer"/>
    <w:basedOn w:val="Norml"/>
    <w:rsid w:val="00D136A2"/>
    <w:pPr>
      <w:tabs>
        <w:tab w:val="right" w:pos="8789"/>
      </w:tabs>
      <w:spacing w:line="240" w:lineRule="auto"/>
      <w:ind w:firstLine="0"/>
    </w:pPr>
  </w:style>
  <w:style w:type="paragraph" w:customStyle="1" w:styleId="Fejzetfo">
    <w:name w:val="Fejzetöfo"/>
    <w:basedOn w:val="Norml"/>
    <w:rsid w:val="00D136A2"/>
    <w:pPr>
      <w:keepLines/>
      <w:widowControl w:val="0"/>
      <w:pBdr>
        <w:top w:val="single" w:sz="2" w:space="8" w:color="000000"/>
        <w:left w:val="single" w:sz="2" w:space="4" w:color="000000"/>
        <w:bottom w:val="single" w:sz="2" w:space="8" w:color="000000"/>
        <w:right w:val="single" w:sz="2" w:space="4" w:color="000000"/>
      </w:pBdr>
      <w:shd w:val="clear" w:color="auto" w:fill="F2F2F2"/>
      <w:suppressAutoHyphens/>
      <w:spacing w:before="240" w:after="240"/>
      <w:ind w:left="113" w:right="113" w:firstLine="0"/>
      <w:jc w:val="center"/>
    </w:pPr>
    <w:rPr>
      <w:b/>
      <w:i/>
      <w:color w:val="000000"/>
    </w:rPr>
  </w:style>
  <w:style w:type="paragraph" w:customStyle="1" w:styleId="Felsor2sr">
    <w:name w:val="Felsor2sűrű"/>
    <w:basedOn w:val="Felsorols1"/>
    <w:rsid w:val="00D136A2"/>
    <w:pPr>
      <w:numPr>
        <w:numId w:val="12"/>
      </w:numPr>
      <w:ind w:left="568" w:hanging="284"/>
      <w:jc w:val="left"/>
    </w:pPr>
    <w:rPr>
      <w:color w:val="000000"/>
      <w:spacing w:val="-2"/>
      <w:lang w:val="en-US"/>
    </w:rPr>
  </w:style>
  <w:style w:type="paragraph" w:customStyle="1" w:styleId="Felsorols21">
    <w:name w:val="Felsorolás 21"/>
    <w:basedOn w:val="Norml"/>
    <w:rsid w:val="00D136A2"/>
    <w:pPr>
      <w:widowControl w:val="0"/>
      <w:numPr>
        <w:numId w:val="9"/>
      </w:numPr>
      <w:spacing w:before="120" w:after="120"/>
    </w:pPr>
    <w:rPr>
      <w:color w:val="000000"/>
    </w:rPr>
  </w:style>
  <w:style w:type="paragraph" w:customStyle="1" w:styleId="Krds">
    <w:name w:val="Kérdés"/>
    <w:basedOn w:val="Norml"/>
    <w:rsid w:val="00D136A2"/>
    <w:pPr>
      <w:widowControl w:val="0"/>
      <w:spacing w:before="120" w:after="120"/>
      <w:ind w:left="284" w:firstLine="0"/>
    </w:pPr>
    <w:rPr>
      <w:i/>
      <w:color w:val="000000"/>
    </w:rPr>
  </w:style>
  <w:style w:type="paragraph" w:customStyle="1" w:styleId="Javaslat">
    <w:name w:val="Javaslat"/>
    <w:basedOn w:val="Krds"/>
    <w:rsid w:val="00D136A2"/>
    <w:pPr>
      <w:tabs>
        <w:tab w:val="left" w:pos="1701"/>
      </w:tabs>
      <w:spacing w:before="180" w:after="180"/>
      <w:ind w:left="2200" w:hanging="1134"/>
    </w:pPr>
    <w:rPr>
      <w:rFonts w:ascii="Courier New" w:hAnsi="Courier New" w:cs="Courier New"/>
      <w:i w:val="0"/>
      <w:sz w:val="18"/>
    </w:rPr>
  </w:style>
  <w:style w:type="paragraph" w:customStyle="1" w:styleId="Jobbra">
    <w:name w:val="Jobbra"/>
    <w:basedOn w:val="Norml"/>
    <w:next w:val="Norml"/>
    <w:rsid w:val="00D136A2"/>
    <w:pPr>
      <w:widowControl w:val="0"/>
      <w:jc w:val="right"/>
    </w:pPr>
    <w:rPr>
      <w:color w:val="000000"/>
    </w:rPr>
  </w:style>
  <w:style w:type="paragraph" w:styleId="Lbjegyzetszveg">
    <w:name w:val="footnote text"/>
    <w:basedOn w:val="Norml"/>
    <w:rsid w:val="00D136A2"/>
    <w:pPr>
      <w:widowControl w:val="0"/>
      <w:spacing w:line="280" w:lineRule="atLeast"/>
      <w:ind w:left="113" w:hanging="113"/>
    </w:pPr>
    <w:rPr>
      <w:color w:val="000000"/>
      <w:sz w:val="20"/>
    </w:rPr>
  </w:style>
  <w:style w:type="paragraph" w:customStyle="1" w:styleId="Tblzat">
    <w:name w:val="Táblázat"/>
    <w:basedOn w:val="Norml"/>
    <w:rsid w:val="00D136A2"/>
    <w:pPr>
      <w:suppressAutoHyphens/>
      <w:spacing w:before="60" w:after="60"/>
      <w:ind w:firstLine="0"/>
      <w:jc w:val="left"/>
    </w:pPr>
    <w:rPr>
      <w:sz w:val="20"/>
    </w:rPr>
  </w:style>
  <w:style w:type="paragraph" w:customStyle="1" w:styleId="Pest">
    <w:name w:val="Pest"/>
    <w:basedOn w:val="Tblzat"/>
    <w:rsid w:val="00D136A2"/>
    <w:pPr>
      <w:spacing w:before="80" w:after="80"/>
    </w:pPr>
    <w:rPr>
      <w:b/>
      <w:smallCaps/>
    </w:rPr>
  </w:style>
  <w:style w:type="paragraph" w:customStyle="1" w:styleId="Tblacm">
    <w:name w:val="Táblacím"/>
    <w:basedOn w:val="Norml"/>
    <w:rsid w:val="00D136A2"/>
    <w:pPr>
      <w:keepNext/>
      <w:suppressAutoHyphens/>
      <w:spacing w:before="240"/>
      <w:ind w:firstLine="0"/>
      <w:jc w:val="center"/>
    </w:pPr>
    <w:rPr>
      <w:b/>
      <w:smallCaps/>
      <w:spacing w:val="-2"/>
      <w:sz w:val="20"/>
    </w:rPr>
  </w:style>
  <w:style w:type="paragraph" w:customStyle="1" w:styleId="Pest1">
    <w:name w:val="Pest1"/>
    <w:basedOn w:val="Tblacm"/>
    <w:rsid w:val="00D136A2"/>
    <w:pPr>
      <w:spacing w:before="120" w:after="120"/>
    </w:pPr>
    <w:rPr>
      <w:sz w:val="24"/>
    </w:rPr>
  </w:style>
  <w:style w:type="paragraph" w:customStyle="1" w:styleId="Pest2">
    <w:name w:val="Pest2"/>
    <w:basedOn w:val="Pest"/>
    <w:rsid w:val="00D136A2"/>
  </w:style>
  <w:style w:type="paragraph" w:customStyle="1" w:styleId="s1-1felsorols">
    <w:name w:val="s1 - 1. felsorolás"/>
    <w:basedOn w:val="Norml"/>
    <w:rsid w:val="00D136A2"/>
    <w:pPr>
      <w:tabs>
        <w:tab w:val="left" w:pos="851"/>
      </w:tabs>
      <w:spacing w:before="240" w:line="360" w:lineRule="atLeast"/>
      <w:ind w:left="851" w:hanging="426"/>
    </w:pPr>
    <w:rPr>
      <w:lang w:eastAsia="hu-HU"/>
    </w:rPr>
  </w:style>
  <w:style w:type="paragraph" w:customStyle="1" w:styleId="Semmi">
    <w:name w:val="Semmi"/>
    <w:basedOn w:val="llb"/>
    <w:rsid w:val="00D136A2"/>
    <w:pPr>
      <w:spacing w:line="60" w:lineRule="exact"/>
    </w:pPr>
  </w:style>
  <w:style w:type="paragraph" w:styleId="Vgjegyzetszvege">
    <w:name w:val="endnote text"/>
    <w:basedOn w:val="Norml"/>
    <w:rsid w:val="00D136A2"/>
    <w:pPr>
      <w:ind w:firstLine="0"/>
    </w:pPr>
    <w:rPr>
      <w:sz w:val="20"/>
    </w:rPr>
  </w:style>
  <w:style w:type="paragraph" w:customStyle="1" w:styleId="Szmozottlista21">
    <w:name w:val="Számozott lista 21"/>
    <w:basedOn w:val="Norml"/>
    <w:rsid w:val="00D136A2"/>
    <w:pPr>
      <w:numPr>
        <w:numId w:val="5"/>
      </w:numPr>
    </w:pPr>
  </w:style>
  <w:style w:type="paragraph" w:customStyle="1" w:styleId="Szmozottlista31">
    <w:name w:val="Számozott lista 31"/>
    <w:basedOn w:val="Norml"/>
    <w:rsid w:val="00D136A2"/>
    <w:pPr>
      <w:numPr>
        <w:numId w:val="4"/>
      </w:numPr>
    </w:pPr>
  </w:style>
  <w:style w:type="paragraph" w:customStyle="1" w:styleId="Szvegtrzs21">
    <w:name w:val="Szövegtörzs 21"/>
    <w:basedOn w:val="Norml"/>
    <w:rsid w:val="00D136A2"/>
    <w:pPr>
      <w:ind w:right="26"/>
    </w:pPr>
  </w:style>
  <w:style w:type="paragraph" w:styleId="Szvegtrzsbehzssal">
    <w:name w:val="Body Text Indent"/>
    <w:basedOn w:val="Norml"/>
    <w:rsid w:val="00D136A2"/>
    <w:pPr>
      <w:tabs>
        <w:tab w:val="left" w:pos="0"/>
      </w:tabs>
      <w:overflowPunct w:val="0"/>
      <w:autoSpaceDE w:val="0"/>
      <w:ind w:left="142" w:right="142" w:firstLine="0"/>
      <w:textAlignment w:val="baseline"/>
    </w:pPr>
  </w:style>
  <w:style w:type="paragraph" w:customStyle="1" w:styleId="Tblafejlc">
    <w:name w:val="Táblafejléc"/>
    <w:basedOn w:val="Tblzat"/>
    <w:next w:val="Tblzat"/>
    <w:rsid w:val="00D136A2"/>
    <w:pPr>
      <w:spacing w:before="120" w:after="120"/>
    </w:pPr>
    <w:rPr>
      <w:b/>
      <w:smallCaps/>
    </w:rPr>
  </w:style>
  <w:style w:type="paragraph" w:customStyle="1" w:styleId="Tblafejkzp">
    <w:name w:val="Táblafejközép"/>
    <w:basedOn w:val="Tblafejlc"/>
    <w:rsid w:val="00D136A2"/>
    <w:pPr>
      <w:jc w:val="center"/>
    </w:pPr>
  </w:style>
  <w:style w:type="paragraph" w:customStyle="1" w:styleId="Tblafejvastag">
    <w:name w:val="Táblafejvastag"/>
    <w:basedOn w:val="Norml"/>
    <w:rsid w:val="00D136A2"/>
    <w:pPr>
      <w:suppressAutoHyphens/>
      <w:spacing w:before="160" w:after="160"/>
      <w:ind w:firstLine="0"/>
      <w:jc w:val="left"/>
    </w:pPr>
    <w:rPr>
      <w:b/>
      <w:smallCaps/>
      <w:sz w:val="18"/>
    </w:rPr>
  </w:style>
  <w:style w:type="paragraph" w:customStyle="1" w:styleId="Tblanv">
    <w:name w:val="Táblanév"/>
    <w:basedOn w:val="Szvegtrzs21"/>
    <w:rsid w:val="00D136A2"/>
    <w:pPr>
      <w:ind w:right="0" w:firstLine="0"/>
      <w:jc w:val="center"/>
    </w:pPr>
    <w:rPr>
      <w:smallCaps/>
    </w:rPr>
  </w:style>
  <w:style w:type="paragraph" w:customStyle="1" w:styleId="Tblasr">
    <w:name w:val="Táblasűrű"/>
    <w:basedOn w:val="Tblzat"/>
    <w:rsid w:val="00D136A2"/>
    <w:pPr>
      <w:spacing w:before="0" w:after="0"/>
    </w:pPr>
    <w:rPr>
      <w:lang w:val="en-GB"/>
    </w:rPr>
  </w:style>
  <w:style w:type="paragraph" w:customStyle="1" w:styleId="Tanulmny">
    <w:name w:val="Tanulmány"/>
    <w:basedOn w:val="Norml"/>
    <w:next w:val="Norml"/>
    <w:rsid w:val="00D136A2"/>
    <w:pPr>
      <w:keepNext/>
      <w:spacing w:before="5000" w:after="720"/>
      <w:ind w:firstLine="0"/>
      <w:jc w:val="center"/>
    </w:pPr>
    <w:rPr>
      <w:b/>
      <w:smallCaps/>
      <w:kern w:val="1"/>
      <w:sz w:val="48"/>
    </w:rPr>
  </w:style>
  <w:style w:type="paragraph" w:styleId="Trgymutat1">
    <w:name w:val="index 1"/>
    <w:basedOn w:val="Norml"/>
    <w:next w:val="Norml"/>
    <w:rsid w:val="00D136A2"/>
    <w:pPr>
      <w:ind w:left="240" w:hanging="240"/>
    </w:pPr>
  </w:style>
  <w:style w:type="paragraph" w:styleId="TJ1">
    <w:name w:val="toc 1"/>
    <w:basedOn w:val="Norml"/>
    <w:next w:val="Norml"/>
    <w:uiPriority w:val="39"/>
    <w:rsid w:val="00D136A2"/>
    <w:pPr>
      <w:tabs>
        <w:tab w:val="left" w:pos="425"/>
        <w:tab w:val="right" w:leader="dot" w:pos="9072"/>
      </w:tabs>
      <w:ind w:firstLine="0"/>
    </w:pPr>
    <w:rPr>
      <w:b/>
      <w:smallCaps/>
      <w:sz w:val="26"/>
      <w:lang w:eastAsia="hu-HU"/>
    </w:rPr>
  </w:style>
  <w:style w:type="paragraph" w:styleId="TJ2">
    <w:name w:val="toc 2"/>
    <w:basedOn w:val="Norml"/>
    <w:next w:val="Norml"/>
    <w:uiPriority w:val="39"/>
    <w:rsid w:val="00D136A2"/>
    <w:pPr>
      <w:tabs>
        <w:tab w:val="left" w:pos="851"/>
        <w:tab w:val="right" w:leader="dot" w:pos="9072"/>
      </w:tabs>
      <w:spacing w:before="60" w:after="60"/>
      <w:ind w:left="425" w:firstLine="0"/>
    </w:pPr>
    <w:rPr>
      <w:smallCaps/>
      <w:lang w:eastAsia="hu-HU"/>
    </w:rPr>
  </w:style>
  <w:style w:type="paragraph" w:styleId="TJ3">
    <w:name w:val="toc 3"/>
    <w:basedOn w:val="Norml"/>
    <w:next w:val="Norml"/>
    <w:uiPriority w:val="39"/>
    <w:rsid w:val="00D136A2"/>
    <w:pPr>
      <w:tabs>
        <w:tab w:val="left" w:pos="1418"/>
        <w:tab w:val="right" w:leader="dot" w:pos="9072"/>
      </w:tabs>
      <w:ind w:left="851" w:firstLine="0"/>
    </w:pPr>
    <w:rPr>
      <w:sz w:val="22"/>
      <w:lang w:eastAsia="hu-HU"/>
    </w:rPr>
  </w:style>
  <w:style w:type="paragraph" w:styleId="TJ4">
    <w:name w:val="toc 4"/>
    <w:basedOn w:val="Norml"/>
    <w:next w:val="Norml"/>
    <w:rsid w:val="00D136A2"/>
    <w:pPr>
      <w:ind w:left="658" w:firstLine="0"/>
    </w:pPr>
  </w:style>
  <w:style w:type="paragraph" w:customStyle="1" w:styleId="Szvegtrzs31">
    <w:name w:val="Szövegtörzs 31"/>
    <w:basedOn w:val="Norml"/>
    <w:rsid w:val="00D136A2"/>
  </w:style>
  <w:style w:type="paragraph" w:customStyle="1" w:styleId="Szvegtrzsbehzssal21">
    <w:name w:val="Szövegtörzs behúzással 21"/>
    <w:basedOn w:val="Norml"/>
    <w:rsid w:val="00D136A2"/>
    <w:pPr>
      <w:overflowPunct w:val="0"/>
      <w:autoSpaceDE w:val="0"/>
      <w:ind w:right="142" w:firstLine="0"/>
      <w:textAlignment w:val="baseline"/>
    </w:pPr>
  </w:style>
  <w:style w:type="paragraph" w:customStyle="1" w:styleId="Tblafej">
    <w:name w:val="Táblafej"/>
    <w:basedOn w:val="Tblzat"/>
    <w:rsid w:val="00D136A2"/>
    <w:pPr>
      <w:spacing w:before="120" w:after="120"/>
    </w:pPr>
    <w:rPr>
      <w:b/>
      <w:smallCaps/>
    </w:rPr>
  </w:style>
  <w:style w:type="paragraph" w:styleId="Feladcmebortkon">
    <w:name w:val="envelope return"/>
    <w:basedOn w:val="Norml"/>
    <w:rsid w:val="00D136A2"/>
    <w:rPr>
      <w:rFonts w:ascii="Arial" w:hAnsi="Arial" w:cs="Arial"/>
      <w:sz w:val="20"/>
    </w:rPr>
  </w:style>
  <w:style w:type="paragraph" w:styleId="TJ5">
    <w:name w:val="toc 5"/>
    <w:basedOn w:val="Norml"/>
    <w:next w:val="Norml"/>
    <w:rsid w:val="00D136A2"/>
    <w:pPr>
      <w:ind w:left="879" w:firstLine="0"/>
    </w:pPr>
  </w:style>
  <w:style w:type="paragraph" w:styleId="TJ6">
    <w:name w:val="toc 6"/>
    <w:basedOn w:val="Norml"/>
    <w:next w:val="Norml"/>
    <w:rsid w:val="00D136A2"/>
    <w:pPr>
      <w:ind w:left="1100" w:firstLine="0"/>
    </w:pPr>
  </w:style>
  <w:style w:type="paragraph" w:styleId="TJ7">
    <w:name w:val="toc 7"/>
    <w:basedOn w:val="Norml"/>
    <w:next w:val="Norml"/>
    <w:rsid w:val="00D136A2"/>
    <w:pPr>
      <w:ind w:left="1321" w:firstLine="0"/>
    </w:pPr>
  </w:style>
  <w:style w:type="paragraph" w:styleId="TJ8">
    <w:name w:val="toc 8"/>
    <w:basedOn w:val="Norml"/>
    <w:next w:val="Norml"/>
    <w:rsid w:val="00D136A2"/>
    <w:pPr>
      <w:ind w:left="1542" w:firstLine="0"/>
    </w:pPr>
  </w:style>
  <w:style w:type="paragraph" w:styleId="TJ9">
    <w:name w:val="toc 9"/>
    <w:basedOn w:val="Norml"/>
    <w:next w:val="Norml"/>
    <w:rsid w:val="00D136A2"/>
    <w:pPr>
      <w:ind w:left="1758" w:firstLine="0"/>
    </w:pPr>
  </w:style>
  <w:style w:type="paragraph" w:customStyle="1" w:styleId="Fett">
    <w:name w:val="Fett"/>
    <w:basedOn w:val="Norml"/>
    <w:rsid w:val="00D136A2"/>
    <w:pPr>
      <w:spacing w:before="240" w:after="240"/>
    </w:pPr>
    <w:rPr>
      <w:b/>
    </w:rPr>
  </w:style>
  <w:style w:type="paragraph" w:customStyle="1" w:styleId="brajegyzk1">
    <w:name w:val="Ábrajegyzék1"/>
    <w:basedOn w:val="Norml"/>
    <w:next w:val="Norml"/>
    <w:rsid w:val="00D136A2"/>
    <w:pPr>
      <w:ind w:left="440" w:hanging="440"/>
    </w:pPr>
  </w:style>
  <w:style w:type="paragraph" w:customStyle="1" w:styleId="Szvegblokk1">
    <w:name w:val="Szövegblokk1"/>
    <w:basedOn w:val="Norml"/>
    <w:rsid w:val="00D136A2"/>
    <w:pPr>
      <w:ind w:left="1440" w:right="1440" w:firstLine="0"/>
    </w:pPr>
  </w:style>
  <w:style w:type="paragraph" w:customStyle="1" w:styleId="Mellkletsor">
    <w:name w:val="Mellékletsor"/>
    <w:basedOn w:val="Norml"/>
    <w:rsid w:val="00D136A2"/>
    <w:pPr>
      <w:keepNext/>
      <w:ind w:firstLine="0"/>
      <w:jc w:val="right"/>
    </w:pPr>
    <w:rPr>
      <w:smallCaps/>
    </w:rPr>
  </w:style>
  <w:style w:type="paragraph" w:customStyle="1" w:styleId="Jegyzetszveg1">
    <w:name w:val="Jegyzetszöveg1"/>
    <w:basedOn w:val="Norml"/>
    <w:rsid w:val="00D136A2"/>
    <w:pPr>
      <w:ind w:firstLine="0"/>
    </w:pPr>
    <w:rPr>
      <w:sz w:val="20"/>
    </w:rPr>
  </w:style>
  <w:style w:type="paragraph" w:customStyle="1" w:styleId="Fettsr">
    <w:name w:val="Fettsűrű"/>
    <w:basedOn w:val="Norml"/>
    <w:rsid w:val="00D136A2"/>
    <w:pPr>
      <w:spacing w:line="240" w:lineRule="auto"/>
    </w:pPr>
    <w:rPr>
      <w:b/>
    </w:rPr>
  </w:style>
  <w:style w:type="paragraph" w:customStyle="1" w:styleId="Makrszvege1">
    <w:name w:val="Makró szövege1"/>
    <w:rsid w:val="00D136A2"/>
    <w:pPr>
      <w:tabs>
        <w:tab w:val="left" w:pos="480"/>
        <w:tab w:val="left" w:pos="960"/>
        <w:tab w:val="left" w:pos="1440"/>
        <w:tab w:val="left" w:pos="1920"/>
        <w:tab w:val="left" w:pos="2400"/>
        <w:tab w:val="left" w:pos="2880"/>
        <w:tab w:val="left" w:pos="3360"/>
        <w:tab w:val="left" w:pos="3840"/>
        <w:tab w:val="left" w:pos="4320"/>
      </w:tabs>
      <w:suppressAutoHyphens/>
      <w:spacing w:before="120" w:after="120"/>
      <w:jc w:val="both"/>
    </w:pPr>
    <w:rPr>
      <w:rFonts w:ascii="Courier New" w:hAnsi="Courier New" w:cs="Courier New"/>
      <w:lang w:eastAsia="zh-CN"/>
    </w:rPr>
  </w:style>
  <w:style w:type="paragraph" w:customStyle="1" w:styleId="Mott">
    <w:name w:val="Mottó"/>
    <w:basedOn w:val="Norml"/>
    <w:next w:val="Norml"/>
    <w:rsid w:val="00D136A2"/>
    <w:pPr>
      <w:ind w:left="1134" w:firstLine="0"/>
      <w:jc w:val="right"/>
    </w:pPr>
    <w:rPr>
      <w:sz w:val="20"/>
    </w:rPr>
  </w:style>
  <w:style w:type="paragraph" w:customStyle="1" w:styleId="Mott2">
    <w:name w:val="Mottó2"/>
    <w:basedOn w:val="Mott"/>
    <w:rsid w:val="00D136A2"/>
    <w:pPr>
      <w:jc w:val="both"/>
    </w:pPr>
  </w:style>
  <w:style w:type="paragraph" w:customStyle="1" w:styleId="Felsorfett">
    <w:name w:val="Felsorfett"/>
    <w:basedOn w:val="Felsorols1"/>
    <w:rsid w:val="00D136A2"/>
    <w:pPr>
      <w:numPr>
        <w:numId w:val="11"/>
      </w:numPr>
      <w:ind w:left="641" w:hanging="357"/>
    </w:pPr>
    <w:rPr>
      <w:b/>
    </w:rPr>
  </w:style>
  <w:style w:type="paragraph" w:customStyle="1" w:styleId="Irod">
    <w:name w:val="Irod"/>
    <w:basedOn w:val="Norml"/>
    <w:rsid w:val="00D136A2"/>
    <w:pPr>
      <w:spacing w:after="40"/>
      <w:ind w:left="709" w:hanging="709"/>
    </w:pPr>
  </w:style>
  <w:style w:type="paragraph" w:customStyle="1" w:styleId="Forrs">
    <w:name w:val="Forrás"/>
    <w:basedOn w:val="Norml"/>
    <w:rsid w:val="00D136A2"/>
    <w:pPr>
      <w:ind w:firstLine="0"/>
      <w:jc w:val="center"/>
    </w:pPr>
    <w:rPr>
      <w:i/>
      <w:sz w:val="20"/>
    </w:rPr>
  </w:style>
  <w:style w:type="paragraph" w:customStyle="1" w:styleId="bracm">
    <w:name w:val="Ábracím"/>
    <w:basedOn w:val="Tblacm"/>
    <w:next w:val="Norml"/>
    <w:rsid w:val="00D136A2"/>
    <w:pPr>
      <w:keepNext w:val="0"/>
      <w:spacing w:after="80"/>
    </w:pPr>
  </w:style>
  <w:style w:type="paragraph" w:customStyle="1" w:styleId="Szvegtrzsbehzssal31">
    <w:name w:val="Szövegtörzs behúzással 31"/>
    <w:basedOn w:val="Norml"/>
    <w:rsid w:val="00D136A2"/>
    <w:pPr>
      <w:ind w:left="2268" w:hanging="1701"/>
    </w:pPr>
  </w:style>
  <w:style w:type="paragraph" w:customStyle="1" w:styleId="Normlis">
    <w:name w:val="Normális"/>
    <w:basedOn w:val="Norml"/>
    <w:rsid w:val="00D136A2"/>
    <w:pPr>
      <w:spacing w:before="40" w:after="40" w:line="240" w:lineRule="auto"/>
      <w:ind w:firstLine="0"/>
      <w:jc w:val="left"/>
    </w:pPr>
  </w:style>
  <w:style w:type="paragraph" w:customStyle="1" w:styleId="Szmozottlista41">
    <w:name w:val="Számozott lista 41"/>
    <w:basedOn w:val="Norml"/>
    <w:rsid w:val="00D136A2"/>
    <w:pPr>
      <w:numPr>
        <w:numId w:val="3"/>
      </w:numPr>
    </w:pPr>
  </w:style>
  <w:style w:type="paragraph" w:customStyle="1" w:styleId="Brlati-1">
    <w:name w:val="Bírálati-1"/>
    <w:basedOn w:val="Normlis"/>
    <w:rsid w:val="00D136A2"/>
    <w:pPr>
      <w:keepNext/>
      <w:tabs>
        <w:tab w:val="left" w:pos="357"/>
        <w:tab w:val="left" w:pos="2268"/>
        <w:tab w:val="left" w:pos="4253"/>
      </w:tabs>
      <w:spacing w:before="80" w:after="80"/>
    </w:pPr>
    <w:rPr>
      <w:b/>
    </w:rPr>
  </w:style>
  <w:style w:type="paragraph" w:customStyle="1" w:styleId="Brlati-2">
    <w:name w:val="Bírálati-2"/>
    <w:basedOn w:val="Normlis"/>
    <w:rsid w:val="00D136A2"/>
    <w:pPr>
      <w:ind w:left="2269" w:hanging="1418"/>
    </w:pPr>
  </w:style>
  <w:style w:type="paragraph" w:customStyle="1" w:styleId="Alapszably">
    <w:name w:val="Alapszabály"/>
    <w:basedOn w:val="Brlati-1"/>
    <w:next w:val="Brlati-2"/>
    <w:rsid w:val="00D136A2"/>
    <w:pPr>
      <w:spacing w:after="240"/>
      <w:ind w:left="2269" w:hanging="1418"/>
    </w:pPr>
  </w:style>
  <w:style w:type="paragraph" w:customStyle="1" w:styleId="Kpalrs1">
    <w:name w:val="Képaláírás1"/>
    <w:basedOn w:val="Norml"/>
    <w:next w:val="Norml"/>
    <w:rsid w:val="00D136A2"/>
    <w:pPr>
      <w:spacing w:before="1680" w:after="1120"/>
      <w:ind w:firstLine="0"/>
      <w:jc w:val="center"/>
    </w:pPr>
    <w:rPr>
      <w:b/>
    </w:rPr>
  </w:style>
  <w:style w:type="paragraph" w:customStyle="1" w:styleId="tmutat">
    <w:name w:val="Útmutató"/>
    <w:basedOn w:val="Norml"/>
    <w:rsid w:val="00D136A2"/>
  </w:style>
  <w:style w:type="paragraph" w:customStyle="1" w:styleId="tmut-felsor">
    <w:name w:val="Útmut-felsor"/>
    <w:basedOn w:val="Felsor2sr"/>
    <w:rsid w:val="00D136A2"/>
  </w:style>
  <w:style w:type="paragraph" w:customStyle="1" w:styleId="tmut-fo">
    <w:name w:val="Útmut-öfo"/>
    <w:basedOn w:val="Fejzetfo"/>
    <w:rsid w:val="00D136A2"/>
  </w:style>
  <w:style w:type="paragraph" w:customStyle="1" w:styleId="tmut-szmozott">
    <w:name w:val="Útmut-számozott"/>
    <w:basedOn w:val="Szmozottlista1"/>
    <w:rsid w:val="00D136A2"/>
  </w:style>
  <w:style w:type="paragraph" w:customStyle="1" w:styleId="tmutatcmutn">
    <w:name w:val="Útmutató cím után"/>
    <w:basedOn w:val="tmutat"/>
    <w:rsid w:val="00D136A2"/>
    <w:pPr>
      <w:ind w:firstLine="0"/>
    </w:pPr>
  </w:style>
  <w:style w:type="paragraph" w:customStyle="1" w:styleId="Normlacmutn">
    <w:name w:val="Normál a cím után"/>
    <w:basedOn w:val="Norml"/>
    <w:next w:val="Norml"/>
    <w:rsid w:val="00D136A2"/>
    <w:pPr>
      <w:ind w:firstLine="0"/>
    </w:pPr>
  </w:style>
  <w:style w:type="paragraph" w:customStyle="1" w:styleId="Felsorolsszvege">
    <w:name w:val="Felsorolás szövege"/>
    <w:basedOn w:val="Felsor2sr"/>
    <w:rsid w:val="00D136A2"/>
  </w:style>
  <w:style w:type="paragraph" w:customStyle="1" w:styleId="Normlatblzatutn">
    <w:name w:val="Normál a táblázat után"/>
    <w:basedOn w:val="Normlacmutn"/>
    <w:rsid w:val="00D136A2"/>
    <w:pPr>
      <w:spacing w:before="240"/>
      <w:ind w:firstLine="284"/>
    </w:pPr>
  </w:style>
  <w:style w:type="paragraph" w:customStyle="1" w:styleId="Mellklet">
    <w:name w:val="Melléklet"/>
    <w:basedOn w:val="Norml"/>
    <w:rsid w:val="00D136A2"/>
    <w:pPr>
      <w:ind w:firstLine="0"/>
      <w:jc w:val="right"/>
    </w:pPr>
  </w:style>
  <w:style w:type="paragraph" w:customStyle="1" w:styleId="Mellkletcm">
    <w:name w:val="Mellékletcím"/>
    <w:basedOn w:val="Mellklet"/>
    <w:rsid w:val="00D136A2"/>
    <w:pPr>
      <w:spacing w:before="720" w:after="480"/>
      <w:jc w:val="center"/>
    </w:pPr>
    <w:rPr>
      <w:b/>
      <w:smallCaps/>
      <w:sz w:val="28"/>
    </w:rPr>
  </w:style>
  <w:style w:type="paragraph" w:styleId="Alrs">
    <w:name w:val="Signature"/>
    <w:basedOn w:val="Norml"/>
    <w:rsid w:val="00D136A2"/>
    <w:pPr>
      <w:ind w:left="4253" w:firstLine="0"/>
    </w:pPr>
  </w:style>
  <w:style w:type="paragraph" w:styleId="Alcm">
    <w:name w:val="Subtitle"/>
    <w:basedOn w:val="Norml"/>
    <w:next w:val="Szvegtrzs"/>
    <w:qFormat/>
    <w:rsid w:val="00D136A2"/>
    <w:pPr>
      <w:spacing w:after="60"/>
      <w:ind w:firstLine="0"/>
      <w:jc w:val="center"/>
    </w:pPr>
    <w:rPr>
      <w:rFonts w:ascii="Arial" w:hAnsi="Arial" w:cs="Arial"/>
    </w:rPr>
  </w:style>
  <w:style w:type="paragraph" w:customStyle="1" w:styleId="Befejezs1">
    <w:name w:val="Befejezés1"/>
    <w:basedOn w:val="Norml"/>
    <w:rsid w:val="00D136A2"/>
    <w:pPr>
      <w:ind w:left="4253" w:firstLine="0"/>
    </w:pPr>
  </w:style>
  <w:style w:type="paragraph" w:customStyle="1" w:styleId="Csakszveg1">
    <w:name w:val="Csak szöveg1"/>
    <w:basedOn w:val="Norml"/>
    <w:rsid w:val="00D136A2"/>
    <w:pPr>
      <w:ind w:firstLine="0"/>
    </w:pPr>
  </w:style>
  <w:style w:type="paragraph" w:customStyle="1" w:styleId="Dtum1">
    <w:name w:val="Dátum1"/>
    <w:basedOn w:val="Norml"/>
    <w:next w:val="Norml"/>
    <w:rsid w:val="00D136A2"/>
    <w:pPr>
      <w:ind w:firstLine="0"/>
    </w:pPr>
  </w:style>
  <w:style w:type="paragraph" w:customStyle="1" w:styleId="Felsorols31">
    <w:name w:val="Felsorolás 31"/>
    <w:basedOn w:val="Norml"/>
    <w:rsid w:val="00D136A2"/>
    <w:pPr>
      <w:numPr>
        <w:numId w:val="8"/>
      </w:numPr>
    </w:pPr>
  </w:style>
  <w:style w:type="paragraph" w:customStyle="1" w:styleId="Felsorols41">
    <w:name w:val="Felsorolás 41"/>
    <w:basedOn w:val="Norml"/>
    <w:rsid w:val="00D136A2"/>
    <w:pPr>
      <w:numPr>
        <w:numId w:val="7"/>
      </w:numPr>
    </w:pPr>
  </w:style>
  <w:style w:type="paragraph" w:customStyle="1" w:styleId="Felsorols51">
    <w:name w:val="Felsorolás 51"/>
    <w:basedOn w:val="Norml"/>
    <w:rsid w:val="00D136A2"/>
    <w:pPr>
      <w:numPr>
        <w:numId w:val="6"/>
      </w:numPr>
    </w:pPr>
  </w:style>
  <w:style w:type="paragraph" w:customStyle="1" w:styleId="Szmozottlista51">
    <w:name w:val="Számozott lista 51"/>
    <w:basedOn w:val="Norml"/>
    <w:rsid w:val="00D136A2"/>
    <w:pPr>
      <w:numPr>
        <w:numId w:val="2"/>
      </w:numPr>
    </w:pPr>
  </w:style>
  <w:style w:type="paragraph" w:styleId="Felsorols20">
    <w:name w:val="List Bullet 2"/>
    <w:basedOn w:val="Norml"/>
    <w:rsid w:val="00D136A2"/>
    <w:pPr>
      <w:ind w:left="566" w:hanging="283"/>
    </w:pPr>
  </w:style>
  <w:style w:type="paragraph" w:styleId="Felsorols3">
    <w:name w:val="List Bullet 3"/>
    <w:basedOn w:val="Norml"/>
    <w:rsid w:val="00D136A2"/>
    <w:pPr>
      <w:ind w:left="849" w:hanging="283"/>
    </w:pPr>
  </w:style>
  <w:style w:type="paragraph" w:styleId="Felsorols4">
    <w:name w:val="List Bullet 4"/>
    <w:basedOn w:val="Norml"/>
    <w:rsid w:val="00D136A2"/>
    <w:pPr>
      <w:ind w:left="1132" w:hanging="283"/>
    </w:pPr>
  </w:style>
  <w:style w:type="paragraph" w:styleId="Felsorols5">
    <w:name w:val="List Bullet 5"/>
    <w:basedOn w:val="Norml"/>
    <w:rsid w:val="00D136A2"/>
    <w:pPr>
      <w:ind w:left="1415" w:hanging="283"/>
    </w:pPr>
  </w:style>
  <w:style w:type="paragraph" w:customStyle="1" w:styleId="Listafolytatsa1">
    <w:name w:val="Lista folytatása1"/>
    <w:basedOn w:val="Norml"/>
    <w:rsid w:val="00D136A2"/>
    <w:pPr>
      <w:spacing w:after="120"/>
      <w:ind w:left="284" w:firstLine="0"/>
    </w:pPr>
  </w:style>
  <w:style w:type="paragraph" w:customStyle="1" w:styleId="Listafolytatsa21">
    <w:name w:val="Lista folytatása 21"/>
    <w:basedOn w:val="Norml"/>
    <w:rsid w:val="00D136A2"/>
    <w:pPr>
      <w:spacing w:after="120"/>
      <w:ind w:left="567" w:firstLine="0"/>
    </w:pPr>
  </w:style>
  <w:style w:type="paragraph" w:customStyle="1" w:styleId="Listafolytatsa31">
    <w:name w:val="Lista folytatása 31"/>
    <w:basedOn w:val="Norml"/>
    <w:rsid w:val="00D136A2"/>
    <w:pPr>
      <w:spacing w:after="120"/>
      <w:ind w:left="851" w:firstLine="0"/>
    </w:pPr>
  </w:style>
  <w:style w:type="paragraph" w:customStyle="1" w:styleId="Listafolytatsa41">
    <w:name w:val="Lista folytatása 41"/>
    <w:basedOn w:val="Norml"/>
    <w:rsid w:val="00D136A2"/>
    <w:pPr>
      <w:spacing w:after="120"/>
      <w:ind w:left="1134" w:firstLine="0"/>
    </w:pPr>
  </w:style>
  <w:style w:type="paragraph" w:customStyle="1" w:styleId="Listafolytatsa51">
    <w:name w:val="Lista folytatása 51"/>
    <w:basedOn w:val="Norml"/>
    <w:rsid w:val="00D136A2"/>
    <w:pPr>
      <w:spacing w:after="120"/>
      <w:ind w:left="1418" w:firstLine="0"/>
    </w:pPr>
  </w:style>
  <w:style w:type="paragraph" w:customStyle="1" w:styleId="Megjegyzsfej1">
    <w:name w:val="Megjegyzésfej1"/>
    <w:basedOn w:val="Norml"/>
    <w:next w:val="Norml"/>
    <w:rsid w:val="00D136A2"/>
    <w:pPr>
      <w:ind w:firstLine="0"/>
    </w:pPr>
  </w:style>
  <w:style w:type="paragraph" w:customStyle="1" w:styleId="Megszlts1">
    <w:name w:val="Megszólítás1"/>
    <w:basedOn w:val="Norml"/>
    <w:next w:val="Norml"/>
    <w:rsid w:val="00D136A2"/>
    <w:pPr>
      <w:ind w:firstLine="0"/>
    </w:pPr>
  </w:style>
  <w:style w:type="paragraph" w:customStyle="1" w:styleId="Normlbehzs1">
    <w:name w:val="Normál behúzás1"/>
    <w:basedOn w:val="Norml"/>
    <w:rsid w:val="00D136A2"/>
    <w:pPr>
      <w:ind w:left="709" w:firstLine="0"/>
    </w:pPr>
  </w:style>
  <w:style w:type="paragraph" w:customStyle="1" w:styleId="Szvegtrzselssora1">
    <w:name w:val="Szövegtörzs első sora1"/>
    <w:basedOn w:val="Szvegtrzs"/>
    <w:rsid w:val="00D136A2"/>
    <w:pPr>
      <w:tabs>
        <w:tab w:val="clear" w:pos="8647"/>
      </w:tabs>
      <w:spacing w:after="120"/>
      <w:ind w:firstLine="210"/>
    </w:pPr>
  </w:style>
  <w:style w:type="paragraph" w:customStyle="1" w:styleId="Szvegtrzselssora21">
    <w:name w:val="Szövegtörzs első sora 21"/>
    <w:basedOn w:val="Szvegtrzsbehzssal"/>
    <w:rsid w:val="00D136A2"/>
    <w:pPr>
      <w:tabs>
        <w:tab w:val="clear" w:pos="0"/>
      </w:tabs>
      <w:overflowPunct/>
      <w:autoSpaceDE/>
      <w:spacing w:after="120"/>
      <w:ind w:left="283" w:right="0" w:firstLine="210"/>
      <w:textAlignment w:val="auto"/>
    </w:pPr>
  </w:style>
  <w:style w:type="paragraph" w:styleId="Trgymutat2">
    <w:name w:val="index 2"/>
    <w:basedOn w:val="Norml"/>
    <w:next w:val="Norml"/>
    <w:rsid w:val="00D136A2"/>
    <w:pPr>
      <w:ind w:left="480" w:hanging="240"/>
    </w:pPr>
  </w:style>
  <w:style w:type="paragraph" w:styleId="Trgymutat3">
    <w:name w:val="index 3"/>
    <w:basedOn w:val="Norml"/>
    <w:next w:val="Norml"/>
    <w:rsid w:val="00D136A2"/>
    <w:pPr>
      <w:ind w:left="720" w:hanging="240"/>
    </w:pPr>
  </w:style>
  <w:style w:type="paragraph" w:customStyle="1" w:styleId="Trgymutat41">
    <w:name w:val="Tárgymutató 41"/>
    <w:basedOn w:val="Norml"/>
    <w:next w:val="Norml"/>
    <w:rsid w:val="00D136A2"/>
    <w:pPr>
      <w:ind w:left="960" w:hanging="240"/>
    </w:pPr>
  </w:style>
  <w:style w:type="paragraph" w:customStyle="1" w:styleId="Trgymutat51">
    <w:name w:val="Tárgymutató 51"/>
    <w:basedOn w:val="Norml"/>
    <w:next w:val="Norml"/>
    <w:rsid w:val="00D136A2"/>
    <w:pPr>
      <w:ind w:left="1200" w:hanging="240"/>
    </w:pPr>
  </w:style>
  <w:style w:type="paragraph" w:customStyle="1" w:styleId="Trgymutat61">
    <w:name w:val="Tárgymutató 61"/>
    <w:basedOn w:val="Norml"/>
    <w:next w:val="Norml"/>
    <w:rsid w:val="00D136A2"/>
    <w:pPr>
      <w:ind w:left="1440" w:hanging="240"/>
    </w:pPr>
  </w:style>
  <w:style w:type="paragraph" w:customStyle="1" w:styleId="Trgymutat71">
    <w:name w:val="Tárgymutató 71"/>
    <w:basedOn w:val="Norml"/>
    <w:next w:val="Norml"/>
    <w:rsid w:val="00D136A2"/>
    <w:pPr>
      <w:ind w:left="1680" w:hanging="240"/>
    </w:pPr>
  </w:style>
  <w:style w:type="paragraph" w:customStyle="1" w:styleId="Trgymutat81">
    <w:name w:val="Tárgymutató 81"/>
    <w:basedOn w:val="Norml"/>
    <w:next w:val="Norml"/>
    <w:rsid w:val="00D136A2"/>
    <w:pPr>
      <w:ind w:left="1920" w:hanging="240"/>
    </w:pPr>
  </w:style>
  <w:style w:type="paragraph" w:customStyle="1" w:styleId="Trgymutat91">
    <w:name w:val="Tárgymutató 91"/>
    <w:basedOn w:val="Norml"/>
    <w:next w:val="Norml"/>
    <w:rsid w:val="00D136A2"/>
    <w:pPr>
      <w:ind w:left="2160" w:hanging="240"/>
    </w:pPr>
  </w:style>
  <w:style w:type="paragraph" w:styleId="Trgymutatcm">
    <w:name w:val="index heading"/>
    <w:basedOn w:val="Norml"/>
    <w:next w:val="Trgymutat1"/>
    <w:rsid w:val="00D136A2"/>
    <w:pPr>
      <w:ind w:firstLine="0"/>
    </w:pPr>
    <w:rPr>
      <w:b/>
    </w:rPr>
  </w:style>
  <w:style w:type="paragraph" w:styleId="Buborkszveg">
    <w:name w:val="Balloon Text"/>
    <w:basedOn w:val="Norml"/>
    <w:rsid w:val="00D136A2"/>
    <w:rPr>
      <w:rFonts w:ascii="Tahoma" w:hAnsi="Tahoma" w:cs="Tahoma"/>
      <w:sz w:val="16"/>
      <w:szCs w:val="16"/>
    </w:rPr>
  </w:style>
  <w:style w:type="paragraph" w:styleId="Megjegyzstrgya">
    <w:name w:val="annotation subject"/>
    <w:basedOn w:val="Jegyzetszveg1"/>
    <w:next w:val="Jegyzetszveg1"/>
    <w:rsid w:val="00D136A2"/>
    <w:pPr>
      <w:ind w:firstLine="284"/>
    </w:pPr>
    <w:rPr>
      <w:b/>
      <w:bCs/>
    </w:rPr>
  </w:style>
  <w:style w:type="paragraph" w:customStyle="1" w:styleId="Tblzattartalom">
    <w:name w:val="Táblázattartalom"/>
    <w:basedOn w:val="Norml"/>
    <w:rsid w:val="00D136A2"/>
    <w:pPr>
      <w:suppressLineNumbers/>
    </w:pPr>
  </w:style>
  <w:style w:type="paragraph" w:customStyle="1" w:styleId="Tblzatfejlc">
    <w:name w:val="Táblázatfejléc"/>
    <w:basedOn w:val="Tblzattartalom"/>
    <w:rsid w:val="00D136A2"/>
    <w:pPr>
      <w:jc w:val="center"/>
    </w:pPr>
    <w:rPr>
      <w:b/>
      <w:bCs/>
    </w:rPr>
  </w:style>
  <w:style w:type="paragraph" w:styleId="Listaszerbekezds">
    <w:name w:val="List Paragraph"/>
    <w:basedOn w:val="Norml"/>
    <w:uiPriority w:val="34"/>
    <w:qFormat/>
    <w:rsid w:val="008B7ABD"/>
    <w:pPr>
      <w:ind w:left="720" w:firstLine="0"/>
      <w:contextualSpacing/>
    </w:pPr>
    <w:rPr>
      <w:rFonts w:eastAsiaTheme="minorHAnsi"/>
      <w:sz w:val="22"/>
      <w:szCs w:val="22"/>
      <w:lang w:eastAsia="en-US"/>
    </w:rPr>
  </w:style>
  <w:style w:type="paragraph" w:customStyle="1" w:styleId="StlusFelsorolsSymbolszimblum11ptBal062cmFgg">
    <w:name w:val="Stílus Felsorolás Symbol (szimbólum) 11 pt Bal:  062 cm Függő: ..."/>
    <w:basedOn w:val="Norml"/>
    <w:rsid w:val="00543119"/>
    <w:rPr>
      <w:bCs/>
    </w:rPr>
  </w:style>
  <w:style w:type="paragraph" w:customStyle="1" w:styleId="Felsorols2">
    <w:name w:val="Felsorolás2."/>
    <w:basedOn w:val="Norml"/>
    <w:qFormat/>
    <w:rsid w:val="00543119"/>
    <w:pPr>
      <w:numPr>
        <w:numId w:val="15"/>
      </w:numPr>
    </w:pPr>
    <w:rPr>
      <w:bCs/>
    </w:rPr>
  </w:style>
  <w:style w:type="paragraph" w:styleId="Tartalomjegyzkcmsora">
    <w:name w:val="TOC Heading"/>
    <w:basedOn w:val="Cmsor1"/>
    <w:next w:val="Norml"/>
    <w:uiPriority w:val="39"/>
    <w:unhideWhenUsed/>
    <w:qFormat/>
    <w:rsid w:val="00AE57F7"/>
    <w:pPr>
      <w:keepLines/>
      <w:numPr>
        <w:numId w:val="0"/>
      </w:numPr>
      <w:spacing w:before="240" w:after="0" w:line="259" w:lineRule="auto"/>
      <w:outlineLvl w:val="9"/>
    </w:pPr>
    <w:rPr>
      <w:rFonts w:asciiTheme="majorHAnsi" w:eastAsiaTheme="majorEastAsia" w:hAnsiTheme="majorHAnsi" w:cstheme="majorBidi"/>
      <w:b w:val="0"/>
      <w:smallCaps w:val="0"/>
      <w:color w:val="365F91" w:themeColor="accent1" w:themeShade="BF"/>
      <w:sz w:val="32"/>
      <w:szCs w:val="32"/>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7042280">
      <w:bodyDiv w:val="1"/>
      <w:marLeft w:val="0"/>
      <w:marRight w:val="0"/>
      <w:marTop w:val="0"/>
      <w:marBottom w:val="0"/>
      <w:divBdr>
        <w:top w:val="none" w:sz="0" w:space="0" w:color="auto"/>
        <w:left w:val="none" w:sz="0" w:space="0" w:color="auto"/>
        <w:bottom w:val="none" w:sz="0" w:space="0" w:color="auto"/>
        <w:right w:val="none" w:sz="0" w:space="0" w:color="auto"/>
      </w:divBdr>
    </w:div>
    <w:div w:id="557782121">
      <w:bodyDiv w:val="1"/>
      <w:marLeft w:val="0"/>
      <w:marRight w:val="0"/>
      <w:marTop w:val="0"/>
      <w:marBottom w:val="0"/>
      <w:divBdr>
        <w:top w:val="none" w:sz="0" w:space="0" w:color="auto"/>
        <w:left w:val="none" w:sz="0" w:space="0" w:color="auto"/>
        <w:bottom w:val="none" w:sz="0" w:space="0" w:color="auto"/>
        <w:right w:val="none" w:sz="0" w:space="0" w:color="auto"/>
      </w:divBdr>
    </w:div>
    <w:div w:id="763501573">
      <w:bodyDiv w:val="1"/>
      <w:marLeft w:val="0"/>
      <w:marRight w:val="0"/>
      <w:marTop w:val="0"/>
      <w:marBottom w:val="0"/>
      <w:divBdr>
        <w:top w:val="none" w:sz="0" w:space="0" w:color="auto"/>
        <w:left w:val="none" w:sz="0" w:space="0" w:color="auto"/>
        <w:bottom w:val="none" w:sz="0" w:space="0" w:color="auto"/>
        <w:right w:val="none" w:sz="0" w:space="0" w:color="auto"/>
      </w:divBdr>
    </w:div>
    <w:div w:id="916792827">
      <w:bodyDiv w:val="1"/>
      <w:marLeft w:val="0"/>
      <w:marRight w:val="0"/>
      <w:marTop w:val="0"/>
      <w:marBottom w:val="0"/>
      <w:divBdr>
        <w:top w:val="none" w:sz="0" w:space="0" w:color="auto"/>
        <w:left w:val="none" w:sz="0" w:space="0" w:color="auto"/>
        <w:bottom w:val="none" w:sz="0" w:space="0" w:color="auto"/>
        <w:right w:val="none" w:sz="0" w:space="0" w:color="auto"/>
      </w:divBdr>
    </w:div>
    <w:div w:id="926116935">
      <w:bodyDiv w:val="1"/>
      <w:marLeft w:val="0"/>
      <w:marRight w:val="0"/>
      <w:marTop w:val="0"/>
      <w:marBottom w:val="0"/>
      <w:divBdr>
        <w:top w:val="none" w:sz="0" w:space="0" w:color="auto"/>
        <w:left w:val="none" w:sz="0" w:space="0" w:color="auto"/>
        <w:bottom w:val="none" w:sz="0" w:space="0" w:color="auto"/>
        <w:right w:val="none" w:sz="0" w:space="0" w:color="auto"/>
      </w:divBdr>
    </w:div>
    <w:div w:id="1443958150">
      <w:bodyDiv w:val="1"/>
      <w:marLeft w:val="0"/>
      <w:marRight w:val="0"/>
      <w:marTop w:val="0"/>
      <w:marBottom w:val="0"/>
      <w:divBdr>
        <w:top w:val="none" w:sz="0" w:space="0" w:color="auto"/>
        <w:left w:val="none" w:sz="0" w:space="0" w:color="auto"/>
        <w:bottom w:val="none" w:sz="0" w:space="0" w:color="auto"/>
        <w:right w:val="none" w:sz="0" w:space="0" w:color="auto"/>
      </w:divBdr>
    </w:div>
    <w:div w:id="2060931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tudasbazis.sulinet.hu/hu/informatika/informatika/informatika-9-12-evfolyam/onkifejezes-multimediaval-a-multimedia-oktatoanyag-kidolgozasanak-pedagogiai-pszichologiai-alapjai/pszichologiai-ergonomiai-alapo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google.com/url?sa=t&amp;rct=j&amp;q=&amp;esrc=s&amp;source=web&amp;cd=3&amp;ved=2ahUKEwipqYbti7HhAhVIK5oKHS9WBXcQFjACegQIABAC&amp;url=http%3A%2F%2Flavnaat.web.elte.hu%2FSzakdolgozat%2FSz%25E1m%25EDt%25F3g%25E9pes%2520ergon%25F3mia.docx&amp;usg=AOvVaw2xe1AV60D_XYo3JyP9EWGP"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www.agt.bme.hu/szakm/adatb/db3.htm"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szabilinux.hu/linux_doksi/node316.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appdevcare.hu/hasznos/tanacsadoi-dokumentumok/hasznalati-eset-use-case-modell-sablon/" TargetMode="External"/><Relationship Id="rId30" Type="http://schemas.openxmlformats.org/officeDocument/2006/relationships/hyperlink" Target="https://www.tankonyvtar.hu/hu/tartalom/tamop425/0046_szoftverteszteles/ch01s03.html"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Sablonok\Alegegyszer&#369;bb.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865B2-8DB3-4AB2-956B-E438E5313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Alegegyszerűbb</Template>
  <TotalTime>377</TotalTime>
  <Pages>27</Pages>
  <Words>4557</Words>
  <Characters>30902</Characters>
  <Application>Microsoft Office Word</Application>
  <DocSecurity>0</DocSecurity>
  <Lines>718</Lines>
  <Paragraphs>412</Paragraphs>
  <ScaleCrop>false</ScaleCrop>
  <HeadingPairs>
    <vt:vector size="2" baseType="variant">
      <vt:variant>
        <vt:lpstr>Cím</vt:lpstr>
      </vt:variant>
      <vt:variant>
        <vt:i4>1</vt:i4>
      </vt:variant>
    </vt:vector>
  </HeadingPairs>
  <TitlesOfParts>
    <vt:vector size="1" baseType="lpstr">
      <vt:lpstr>Diplomadolgozat készítési útmutató</vt:lpstr>
    </vt:vector>
  </TitlesOfParts>
  <Company/>
  <LinksUpToDate>false</LinksUpToDate>
  <CharactersWithSpaces>35047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Diplomadolgozat készítési útmutató</dc:title>
  <dc:creator>Varsányi Judit</dc:creator>
  <cp:lastModifiedBy>Bakri</cp:lastModifiedBy>
  <cp:revision>61</cp:revision>
  <cp:lastPrinted>2019-04-02T10:29:00Z</cp:lastPrinted>
  <dcterms:created xsi:type="dcterms:W3CDTF">2019-04-01T09:57:00Z</dcterms:created>
  <dcterms:modified xsi:type="dcterms:W3CDTF">2020-01-31T10:29:00Z</dcterms:modified>
</cp:coreProperties>
</file>